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openxmlformats-officedocument.oleObject"/>
  <Default Extension="png" ContentType="image/png"/>
  <Default Extension="jpg" ContentType="image/jpeg"/>
  <Default Extension="jpeg" ContentType="image/jpeg"/>
  <Default Extension="gif" ContentType="image/gif"/>
  <Default Extension="bmp" ContentType="image/bmp"/>
  <Default Extension="emf" ContentType="image/x-emf"/>
  <Default Extension="wmf" ContentType="image/x-wmf"/>
  <Default Extension="tif" ContentType="image/tiff"/>
  <Default Extension="tiff" ContentType="image/tiff"/>
  <Default Extension="odttf" ContentType="application/vnd.openxmlformats-officedocument.obfuscatedFont"/>
  <Default Extension="ttf" ContentType="application/x-font-ttf"/>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v="urn:schemas-microsoft-com:vml" xmlns:o="urn:schemas-microsoft-com:office:office" xmlns:c="http://schemas.openxmlformats.org/drawingml/2006/chart">
  <w:body>
    <w:p>
      <w:pPr>
        <w:pStyle w:val="Style119"/>
        <w:outlineLvl w:val="0"/>
      </w:pPr>
      <w:bookmarkStart w:id="1" w:name="OLE_LINK2"/>
      <w:bookmarkStart w:id="2" w:name="OLE_LINK1"/>
      <w:bookmarkStart w:id="3" w:name="_Toc359077851"/>
      <w:r>
        <w:rPr/>
        <w:t xml:space="preserve">Demonstration of DOCX support in calibre</w:t>
      </w:r>
      <w:bookmarkEnd w:id="1"/>
      <w:bookmarkEnd w:id="2"/>
      <w:bookmarkEnd w:id="3"/>
    </w:p>
    <w:p>
      <w:pPr>
        <w:pStyle w:val="Normal"/>
      </w:pPr>
      <w:r>
        <w:rP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pPr>
        <w:pStyle w:val="Normal"/>
      </w:pPr>
      <w:r>
        <w:rPr/>
        <w:t xml:space="preserve">There is support for images, tables, lists, footnotes, endnotes, links, dropcaps and various types of text and paragraph level formatting.</w:t>
      </w:r>
    </w:p>
    <w:p>
      <w:pPr>
        <w:pStyle w:val="Normal"/>
      </w:pPr>
      <w:r>
        <w:rPr/>
        <w:t xml:space="preserve">To see the DOCX conversion in action, simply add this file to calibre using the </w:t>
      </w:r>
      <w:r>
        <w:rPr>
          <w:b/>
        </w:rPr>
        <w:t xml:space="preserve">“Add Books” </w:t>
      </w:r>
      <w:r>
        <w:rPr/>
        <w:t xml:space="preserve">button and then click “</w:t>
      </w:r>
      <w:r>
        <w:rPr>
          <w:b/>
        </w:rPr>
        <w:t xml:space="preserve">Convert”. </w:t>
      </w:r>
      <w:r>
        <w:rPr/>
        <w:t xml:space="preserve"> Set the output format in the top right corner of the conversion dialog to EPUB or AZW3 and click </w:t>
      </w:r>
      <w:r>
        <w:rPr>
          <w:b/>
        </w:rPr>
        <w:t xml:space="preserve">“OK”</w:t>
      </w:r>
      <w:r>
        <w:rPr/>
        <w:t xml:space="preserve">.</w:t>
      </w:r>
    </w:p>
    <w:p>
      <w:pPr>
        <w:pStyle w:val="Normal"/>
      </w:pPr>
    </w:p>
    <w:p>
      <w:pPr>
        <w:pStyle w:val="Heading1"/>
        <w:spacing w:before="540" w:after="60"/>
      </w:pPr>
      <w:bookmarkStart w:id="4" w:name="_Toc359077852"/>
      <w:r>
        <w:rPr>
          <w:b/>
          <w:sz w:val="32"/>
        </w:rPr>
        <w:t xml:space="preserve">Text Formatting</w:t>
      </w:r>
      <w:bookmarkEnd w:id="4"/>
    </w:p>
    <w:p>
      <w:pPr>
        <w:pStyle w:val="Heading2"/>
        <w:spacing w:before="480" w:after="60"/>
      </w:pPr>
      <w:bookmarkStart w:id="5" w:name="_Toc359077853"/>
      <w:r>
        <w:rPr>
          <w:b/>
          <w:sz w:val="28"/>
        </w:rPr>
        <w:t xml:space="preserve">Inline formatting</w:t>
      </w:r>
      <w:bookmarkEnd w:id="5"/>
    </w:p>
    <w:p>
      <w:pPr>
        <w:pStyle w:val="Normal"/>
      </w:pPr>
      <w:r>
        <w:rPr/>
        <w:t xml:space="preserve">Here, we demonstrate various types of inline text formatting and the use of embedded fonts.</w:t>
      </w:r>
    </w:p>
    <w:p>
      <w:pPr>
        <w:pStyle w:val="Normal"/>
      </w:pPr>
      <w:r>
        <w:rPr/>
        <w:t xml:space="preserve">Here is some </w:t>
      </w:r>
      <w:r>
        <w:rPr>
          <w:b/>
        </w:rPr>
        <w:t xml:space="preserve">bold, </w:t>
      </w:r>
      <w:r>
        <w:rPr>
          <w:i/>
        </w:rPr>
        <w:t xml:space="preserve">italic, </w:t>
      </w:r>
      <w:r>
        <w:rPr>
          <w:b/>
          <w:i/>
        </w:rPr>
        <w:t xml:space="preserve">bold-italic, </w:t>
      </w:r>
      <w:r>
        <w:rPr>
          <w:u w:val="single"/>
        </w:rPr>
        <w:t xml:space="preserve">underlined </w:t>
      </w:r>
      <w:r>
        <w:rPr/>
        <w:t xml:space="preserve">and </w:t>
      </w:r>
      <w:r>
        <w:rPr>
          <w:strike/>
        </w:rPr>
        <w:t xml:space="preserve">struck out </w:t>
      </w:r>
      <w:r>
        <w:rPr/>
        <w:t xml:space="preserve"> text. Then, we have a super</w:t>
      </w:r>
      <w:r>
        <w:rPr>
          <w:vertAlign w:val="superscript"/>
        </w:rPr>
        <w:t xml:space="preserve">script</w:t>
      </w:r>
      <w:r>
        <w:rPr/>
        <w:t xml:space="preserve"> and a sub</w:t>
      </w:r>
      <w:r>
        <w:rPr>
          <w:vertAlign w:val="subscript"/>
        </w:rPr>
        <w:t xml:space="preserve">script</w:t>
      </w:r>
      <w:r>
        <w:rPr/>
        <w:t xml:space="preserve">. Now we see some </w:t>
      </w:r>
      <w:r>
        <w:rPr>
          <w:color w:val="FF0000"/>
        </w:rPr>
        <w:t xml:space="preserve">red</w:t>
      </w:r>
      <w:r>
        <w:rPr/>
        <w:t xml:space="preserve">, </w:t>
      </w:r>
      <w:r>
        <w:rPr>
          <w:color w:val="92D050"/>
        </w:rPr>
        <w:t xml:space="preserve">green</w:t>
      </w:r>
      <w:r>
        <w:rPr/>
        <w:t xml:space="preserve"> and </w:t>
      </w:r>
      <w:r>
        <w:rPr>
          <w:color w:val="0070C0"/>
        </w:rPr>
        <w:t xml:space="preserve">blue</w:t>
      </w:r>
      <w:r>
        <w:rPr/>
        <w:t xml:space="preserve"> text. Some text with a </w:t>
      </w:r>
      <w:r>
        <w:rPr>
          <w:highlight w:val="yellow"/>
        </w:rPr>
        <w:t xml:space="preserve">yellow highlight</w:t>
      </w:r>
      <w:r>
        <w:rPr/>
        <w:t xml:space="preserve">. Some text in a </w:t>
      </w:r>
      <w:r>
        <w:rPr>
          <w:bdr w:val="single" w:sz="4" w:space="0" w:color="000000"/>
        </w:rPr>
        <w:t xml:space="preserve">box</w:t>
      </w:r>
      <w:r>
        <w:rPr/>
        <w:t xml:space="preserve">. Some text in </w:t>
      </w:r>
      <w:r>
        <w:rPr>
          <w:color w:val="FFFFFF"/>
        </w:rPr>
        <w:t xml:space="preserve">inverse video</w:t>
      </w:r>
      <w:r>
        <w:rPr/>
        <w:t xml:space="preserve">.</w:t>
      </w:r>
    </w:p>
    <w:p>
      <w:pPr>
        <w:pStyle w:val="Normal"/>
      </w:pPr>
      <w:r>
        <w:rPr/>
        <w:t xml:space="preserve">A paragraph with styled text: </w:t>
      </w:r>
      <w:r>
        <w:rPr>
          <w:szCs w:val="18"/>
        </w:rPr>
        <w:t xml:space="preserve">subtle emphasis </w:t>
      </w:r>
      <w:r>
        <w:rPr/>
        <w:t xml:space="preserve">followed by </w:t>
      </w:r>
      <w:r>
        <w:rPr>
          <w:szCs w:val="19"/>
        </w:rPr>
        <w:t xml:space="preserve">strong text </w:t>
      </w:r>
      <w:r>
        <w:rPr/>
        <w:t xml:space="preserve">and </w:t>
      </w:r>
      <w:r>
        <w:rPr>
          <w:szCs w:val="20"/>
        </w:rPr>
        <w:t xml:space="preserve">intense emphasis</w:t>
      </w:r>
      <w:r>
        <w:rPr/>
        <w:t xml:space="preserve">. This paragraph uses document wide styles for styling rather than inline text properties as demonstrated in the previous paragraph — calibre can handle both with equal ease.</w:t>
      </w:r>
    </w:p>
    <w:p>
      <w:pPr>
        <w:pStyle w:val="Heading2"/>
        <w:spacing w:before="480" w:after="60"/>
      </w:pPr>
      <w:bookmarkStart w:id="6" w:name="_Toc359077854"/>
      <w:r>
        <w:rPr>
          <w:b/>
          <w:sz w:val="28"/>
        </w:rPr>
        <w:t xml:space="preserve">Fun with fonts</w:t>
      </w:r>
      <w:bookmarkEnd w:id="6"/>
    </w:p>
    <w:p>
      <w:pPr>
        <w:pStyle w:val="Normal"/>
      </w:pPr>
      <w:r>
        <w:rPr/>
        <w:t xml:space="preserve">This document has embedded the Ubuntu font family. The body text is in the Ubuntu typeface, here is </w:t>
      </w:r>
      <w:r>
        <w:rPr>
          <w:rFonts w:ascii="Ubuntu Mono" w:eastAsia="Ubuntu Mono" w:hAnsi="Ubuntu Mono" w:cs="Ubuntu Mono"/>
        </w:rPr>
        <w:t xml:space="preserve">some text in the Ubuntu Mono typeface, notice how every letter has the same width, even i and m</w:t>
      </w:r>
      <w:r>
        <w:rPr/>
        <w:t xml:space="preserve">. Every embedded font will automatically be embedded in the output ebook during conversion. </w:t>
      </w:r>
    </w:p>
    <w:p>
      <w:pPr>
        <w:pStyle w:val="Heading2"/>
        <w:spacing w:before="480" w:after="60"/>
      </w:pPr>
      <w:bookmarkStart w:id="7" w:name="_Toc359077855"/>
      <w:bookmarkStart w:id="8" w:name="_Paragraph_level_formatting"/>
      <w:bookmarkEnd w:id="8"/>
      <w:r>
        <w:rPr>
          <w:b/>
          <w:bCs/>
          <w:sz w:val="28"/>
          <w:szCs w:val="20"/>
        </w:rPr>
        <w:t xml:space="preserve">Paragraph level formatting</w:t>
      </w:r>
      <w:bookmarkEnd w:id="7"/>
    </w:p>
    <w:p>
      <w:pPr>
        <w:pStyle w:val="Normal"/>
        <w:keepLines/>
        <w:jc w:val="right"/>
      </w:pPr>
      <w:r>
        <w:rPr/>
        <w:t xml:space="preserve">You can do crazy things with paragraphs, if the urge strikes you. For instance this paragraph is right aligned and has a right border. It has also been given a light gray background.</w:t>
      </w:r>
    </w:p>
    <w:p>
      <w:pPr>
        <w:pStyle w:val="Normal"/>
        <w:spacing w:before="600"/>
      </w:pPr>
      <w:r>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spacing w:before="540" w:after="60"/>
      </w:pPr>
      <w:bookmarkStart w:id="9" w:name="_Toc359077856"/>
      <w:r>
        <w:rPr>
          <w:b/>
          <w:sz w:val="32"/>
        </w:rPr>
        <w:t xml:space="preserve">Tables</w:t>
      </w:r>
      <w:bookmarkEnd w:id="9"/>
    </w:p>
    <w:tbl>
      <w:tblPr>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gridCol/>
      </w:tblGrid>
      <w:tr>
        <w:trPr/>
        <w:tc>
          <w:p>
            <w:pPr>
              <w:pStyle w:val="Normal"/>
            </w:pPr>
            <w:r>
              <w:rPr>
                <w:rFonts w:ascii="Font6" w:eastAsia="Font6" w:hAnsi="Font6" w:cs="Font6"/>
                <w:b/>
                <w:bCs/>
                <w:color w:val="FFFFFF"/>
                <w:sz w:val="22"/>
                <w:szCs w:val="22"/>
                <w:lang w:val="en-US"/>
              </w:rPr>
              <w:t xml:space="preserve">ITEM</w:t>
            </w:r>
          </w:p>
        </w:tc>
        <w:tc>
          <w:p>
            <w:pPr>
              <w:pStyle w:val="Normal"/>
            </w:pPr>
            <w:r>
              <w:rPr>
                <w:rFonts w:ascii="Font6" w:eastAsia="Font6" w:hAnsi="Font6" w:cs="Font6"/>
                <w:b/>
                <w:bCs/>
                <w:color w:val="FFFFFF"/>
                <w:sz w:val="22"/>
                <w:szCs w:val="22"/>
                <w:lang w:val="en-US"/>
              </w:rPr>
              <w:t xml:space="preserve">NEEDED</w:t>
            </w:r>
          </w:p>
        </w:tc>
      </w:tr>
      <w:tr>
        <w:trPr/>
        <w:tc>
          <w:p>
            <w:pPr>
              <w:pStyle w:val="Normal"/>
            </w:pPr>
            <w:r>
              <w:rPr>
                <w:rFonts w:ascii="Font6" w:eastAsia="Font6" w:hAnsi="Font6" w:cs="Font6"/>
                <w:b/>
                <w:bCs/>
                <w:color w:val="FFFFFF"/>
                <w:sz w:val="22"/>
                <w:szCs w:val="22"/>
                <w:lang w:val="en-US"/>
              </w:rPr>
              <w:t xml:space="preserve">Books</w:t>
            </w:r>
          </w:p>
        </w:tc>
        <w:tc>
          <w:p>
            <w:pPr>
              <w:pStyle w:val="Normal"/>
            </w:pPr>
            <w:r>
              <w:rPr>
                <w:rFonts w:ascii="Font6" w:eastAsia="Font6" w:hAnsi="Font6" w:cs="Font6"/>
                <w:b/>
                <w:bCs/>
                <w:color w:val="FFFFFF"/>
                <w:sz w:val="22"/>
                <w:szCs w:val="22"/>
                <w:lang w:val="en-US"/>
              </w:rPr>
              <w:t xml:space="preserve">1</w:t>
            </w:r>
          </w:p>
        </w:tc>
      </w:tr>
      <w:tr>
        <w:trPr/>
        <w:tc>
          <w:p>
            <w:pPr>
              <w:pStyle w:val="Normal"/>
            </w:pPr>
            <w:r>
              <w:rPr>
                <w:rFonts w:ascii="Font6" w:eastAsia="Font6" w:hAnsi="Font6" w:cs="Font6"/>
                <w:b/>
                <w:bCs/>
                <w:color w:val="FFFFFF"/>
                <w:sz w:val="22"/>
                <w:szCs w:val="22"/>
                <w:lang w:val="en-US"/>
              </w:rPr>
              <w:t xml:space="preserve">Pens</w:t>
            </w:r>
          </w:p>
        </w:tc>
        <w:tc>
          <w:p>
            <w:pPr>
              <w:pStyle w:val="Normal"/>
            </w:pPr>
            <w:r>
              <w:rPr>
                <w:rFonts w:ascii="Font6" w:eastAsia="Font6" w:hAnsi="Font6" w:cs="Font6"/>
                <w:b/>
                <w:bCs/>
                <w:color w:val="FFFFFF"/>
                <w:sz w:val="22"/>
                <w:szCs w:val="22"/>
                <w:lang w:val="en-US"/>
              </w:rPr>
              <w:t xml:space="preserve">3</w:t>
            </w:r>
          </w:p>
        </w:tc>
      </w:tr>
      <w:tr>
        <w:trPr/>
        <w:tc>
          <w:p>
            <w:pPr>
              <w:pStyle w:val="Normal"/>
            </w:pPr>
            <w:r>
              <w:rPr>
                <w:rFonts w:ascii="Font6" w:eastAsia="Font6" w:hAnsi="Font6" w:cs="Font6"/>
                <w:b/>
                <w:bCs/>
                <w:color w:val="FFFFFF"/>
                <w:sz w:val="22"/>
                <w:szCs w:val="22"/>
                <w:lang w:val="en-US"/>
              </w:rPr>
              <w:t xml:space="preserve">Pencils</w:t>
            </w:r>
          </w:p>
        </w:tc>
        <w:tc>
          <w:p>
            <w:pPr>
              <w:pStyle w:val="Normal"/>
            </w:pPr>
            <w:r>
              <w:rPr>
                <w:rFonts w:ascii="Font6" w:eastAsia="Font6" w:hAnsi="Font6" w:cs="Font6"/>
                <w:b/>
                <w:bCs/>
                <w:color w:val="FFFFFF"/>
                <w:sz w:val="22"/>
                <w:szCs w:val="22"/>
                <w:lang w:val="en-US"/>
              </w:rPr>
              <w:t xml:space="preserve">2</w:t>
            </w:r>
          </w:p>
        </w:tc>
      </w:tr>
      <w:tr>
        <w:trPr/>
        <w:tc>
          <w:p>
            <w:pPr>
              <w:pStyle w:val="Normal"/>
            </w:pPr>
            <w:r>
              <w:rPr>
                <w:rFonts w:ascii="Font6" w:eastAsia="Font6" w:hAnsi="Font6" w:cs="Font6"/>
                <w:b/>
                <w:bCs/>
                <w:color w:val="FFFFFF"/>
                <w:sz w:val="22"/>
                <w:szCs w:val="22"/>
                <w:lang w:val="en-US"/>
              </w:rPr>
              <w:t xml:space="preserve">Highlighter</w:t>
            </w:r>
          </w:p>
        </w:tc>
        <w:tc>
          <w:p>
            <w:pPr>
              <w:pStyle w:val="Normal"/>
            </w:pPr>
            <w:r>
              <w:rPr>
                <w:rFonts w:ascii="Font6" w:eastAsia="Font6" w:hAnsi="Font6" w:cs="Font6"/>
                <w:b/>
                <w:bCs/>
                <w:color w:val="FFFFFF"/>
                <w:sz w:val="22"/>
                <w:szCs w:val="22"/>
                <w:lang w:val="en-US"/>
              </w:rPr>
              <w:t xml:space="preserve">2 colors</w:t>
            </w:r>
          </w:p>
        </w:tc>
      </w:tr>
      <w:tr>
        <w:trPr/>
        <w:tc>
          <w:p>
            <w:pPr>
              <w:pStyle w:val="Normal"/>
            </w:pPr>
            <w:r>
              <w:rPr>
                <w:rFonts w:ascii="Font6" w:eastAsia="Font6" w:hAnsi="Font6" w:cs="Font6"/>
                <w:b/>
                <w:bCs/>
                <w:color w:val="FFFFFF"/>
                <w:sz w:val="22"/>
                <w:szCs w:val="22"/>
                <w:lang w:val="en-US"/>
              </w:rPr>
              <w:t xml:space="preserve">Scissors</w:t>
            </w:r>
          </w:p>
        </w:tc>
        <w:tc>
          <w:p>
            <w:pPr>
              <w:pStyle w:val="Normal"/>
            </w:pPr>
            <w:r>
              <w:rPr>
                <w:rFonts w:ascii="Font6" w:eastAsia="Font6" w:hAnsi="Font6" w:cs="Font6"/>
                <w:b/>
                <w:bCs/>
                <w:color w:val="FFFFFF"/>
                <w:sz w:val="22"/>
                <w:szCs w:val="22"/>
                <w:lang w:val="en-US"/>
              </w:rPr>
              <w:t xml:space="preserve">1 pair</w:t>
            </w:r>
          </w:p>
        </w:tc>
      </w:tr>
      <w:tr>
        <w:trPr/>
        <w:tc>
          <w:p>
            <w:pPr>
              <w:pStyle w:val="Normal"/>
            </w:pPr>
            <w:r>
              <w:rPr>
                <w:rFonts w:ascii="Font6" w:eastAsia="Font6" w:hAnsi="Font6" w:cs="Font6"/>
                <w:b/>
                <w:bCs/>
                <w:color w:val="FFFFFF"/>
                <w:sz w:val="22"/>
                <w:szCs w:val="22"/>
                <w:lang w:val="en-US"/>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tc>
      </w:tr>
    </w:tbl>
    <w:p>
      <w:pPr>
        <w:pStyle w:val="Normal"/>
      </w:pPr>
      <w:r>
        <w:rPr/>
        <w:t xml:space="preserve">Now let’s look at a fancier table—one with alternating row colors and partial borders. This table is stretched out to take 100% of the available width.</w:t>
      </w:r>
    </w:p>
    <w:tbl>
      <w:tblPr>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gridCol/>
        <w:gridCol/>
        <w:gridCol/>
        <w:gridCol/>
        <w:gridCol/>
      </w:tblGrid>
      <w:tr>
        <w:trPr/>
        <w:tc>
          <w:p>
            <w:pPr>
              <w:pStyle w:val="Normal"/>
            </w:pPr>
            <w:r>
              <w:rPr>
                <w:rFonts w:ascii="Font6" w:eastAsia="Font6" w:hAnsi="Font6" w:cs="Font6"/>
                <w:sz w:val="22"/>
                <w:szCs w:val="22"/>
                <w:lang w:val="en-US"/>
              </w:rPr>
              <w:t xml:space="preserve">City or Town</w:t>
            </w:r>
          </w:p>
        </w:tc>
        <w:tc>
          <w:p>
            <w:pPr>
              <w:pStyle w:val="Normal"/>
            </w:pPr>
            <w:r>
              <w:rPr>
                <w:rFonts w:ascii="Font6" w:eastAsia="Font6" w:hAnsi="Font6" w:cs="Font6"/>
                <w:sz w:val="22"/>
                <w:szCs w:val="22"/>
                <w:lang w:val="en-US"/>
              </w:rPr>
              <w:t xml:space="preserve">Point A</w:t>
            </w:r>
          </w:p>
        </w:tc>
        <w:tc>
          <w:p>
            <w:pPr>
              <w:pStyle w:val="Normal"/>
            </w:pPr>
            <w:r>
              <w:rPr>
                <w:rFonts w:ascii="Font6" w:eastAsia="Font6" w:hAnsi="Font6" w:cs="Font6"/>
                <w:sz w:val="22"/>
                <w:szCs w:val="22"/>
                <w:lang w:val="en-US"/>
              </w:rPr>
              <w:t xml:space="preserve">Point B</w:t>
            </w:r>
          </w:p>
        </w:tc>
        <w:tc>
          <w:p>
            <w:pPr>
              <w:pStyle w:val="Normal"/>
            </w:pPr>
            <w:r>
              <w:rPr>
                <w:rFonts w:ascii="Font6" w:eastAsia="Font6" w:hAnsi="Font6" w:cs="Font6"/>
                <w:sz w:val="22"/>
                <w:szCs w:val="22"/>
                <w:lang w:val="en-US"/>
              </w:rPr>
              <w:t xml:space="preserve">Point C</w:t>
            </w:r>
          </w:p>
        </w:tc>
        <w:tc>
          <w:p>
            <w:pPr>
              <w:pStyle w:val="Normal"/>
            </w:pPr>
            <w:r>
              <w:rPr>
                <w:rFonts w:ascii="Font6" w:eastAsia="Font6" w:hAnsi="Font6" w:cs="Font6"/>
                <w:sz w:val="22"/>
                <w:szCs w:val="22"/>
                <w:lang w:val="en-US"/>
              </w:rPr>
              <w:t xml:space="preserve">Point D</w:t>
            </w:r>
          </w:p>
        </w:tc>
        <w:tc>
          <w:p>
            <w:pPr>
              <w:pStyle w:val="Normal"/>
            </w:pPr>
            <w:r>
              <w:rPr>
                <w:rFonts w:ascii="Font6" w:eastAsia="Font6" w:hAnsi="Font6" w:cs="Font6"/>
                <w:sz w:val="22"/>
                <w:szCs w:val="22"/>
                <w:lang w:val="en-US"/>
              </w:rPr>
              <w:t xml:space="preserve">Point E</w:t>
            </w:r>
          </w:p>
        </w:tc>
      </w:tr>
      <w:tr>
        <w:trPr/>
        <w:tc>
          <w:p>
            <w:pPr>
              <w:pStyle w:val="Normal"/>
            </w:pPr>
            <w:r>
              <w:rPr>
                <w:rFonts w:ascii="Font6" w:eastAsia="Font6" w:hAnsi="Font6" w:cs="Font6"/>
                <w:sz w:val="22"/>
                <w:szCs w:val="22"/>
                <w:lang w:val="en-US"/>
              </w:rPr>
              <w:t xml:space="preserve">Point A</w:t>
            </w:r>
          </w:p>
        </w:tc>
        <w:tc>
          <w:p>
            <w:pPr>
              <w:pStyle w:val="Normal"/>
            </w:pPr>
            <w:r>
              <w:rPr>
                <w:rFonts w:ascii="Font6" w:eastAsia="Font6" w:hAnsi="Font6" w:cs="Font6"/>
                <w:sz w:val="22"/>
                <w:szCs w:val="22"/>
                <w:lang w:val="en-US"/>
              </w:rPr>
              <w:t xml:space="preserve">—</w:t>
            </w:r>
          </w:p>
        </w:tc>
      </w:tr>
      <w:tr>
        <w:trPr/>
        <w:tc>
          <w:p>
            <w:pPr>
              <w:pStyle w:val="Normal"/>
            </w:pPr>
            <w:r>
              <w:rPr>
                <w:rFonts w:ascii="Font6" w:eastAsia="Font6" w:hAnsi="Font6" w:cs="Font6"/>
                <w:sz w:val="22"/>
                <w:szCs w:val="22"/>
                <w:lang w:val="en-US"/>
              </w:rPr>
              <w:t xml:space="preserve">Point B</w:t>
            </w:r>
          </w:p>
        </w:tc>
        <w:tc>
          <w:p>
            <w:pPr>
              <w:pStyle w:val="Normal"/>
            </w:pPr>
            <w:r>
              <w:rPr>
                <w:rFonts w:ascii="Font6" w:eastAsia="Font6" w:hAnsi="Font6" w:cs="Font6"/>
                <w:sz w:val="22"/>
                <w:szCs w:val="22"/>
                <w:lang w:val="en-US"/>
              </w:rPr>
              <w:t xml:space="preserve">87</w:t>
            </w:r>
          </w:p>
        </w:tc>
        <w:tc>
          <w:p>
            <w:pPr>
              <w:pStyle w:val="Normal"/>
            </w:pPr>
            <w:r>
              <w:rPr>
                <w:rFonts w:ascii="Font6" w:eastAsia="Font6" w:hAnsi="Font6" w:cs="Font6"/>
                <w:sz w:val="22"/>
                <w:szCs w:val="22"/>
                <w:lang w:val="en-US"/>
              </w:rPr>
              <w:t xml:space="preserve">—</w:t>
            </w:r>
          </w:p>
        </w:tc>
      </w:tr>
      <w:tr>
        <w:trPr/>
        <w:tc>
          <w:p>
            <w:pPr>
              <w:pStyle w:val="Normal"/>
            </w:pPr>
            <w:r>
              <w:rPr>
                <w:rFonts w:ascii="Font6" w:eastAsia="Font6" w:hAnsi="Font6" w:cs="Font6"/>
                <w:sz w:val="22"/>
                <w:szCs w:val="22"/>
                <w:lang w:val="en-US"/>
              </w:rPr>
              <w:t xml:space="preserve">Point C</w:t>
            </w:r>
          </w:p>
        </w:tc>
        <w:tc>
          <w:p>
            <w:pPr>
              <w:pStyle w:val="Normal"/>
            </w:pPr>
            <w:r>
              <w:rPr>
                <w:rFonts w:ascii="Font6" w:eastAsia="Font6" w:hAnsi="Font6" w:cs="Font6"/>
                <w:sz w:val="22"/>
                <w:szCs w:val="22"/>
                <w:lang w:val="en-US"/>
              </w:rPr>
              <w:t xml:space="preserve">64</w:t>
            </w:r>
          </w:p>
        </w:tc>
        <w:tc>
          <w:p>
            <w:pPr>
              <w:pStyle w:val="Normal"/>
            </w:pPr>
            <w:r>
              <w:rPr>
                <w:rFonts w:ascii="Font6" w:eastAsia="Font6" w:hAnsi="Font6" w:cs="Font6"/>
                <w:sz w:val="22"/>
                <w:szCs w:val="22"/>
                <w:lang w:val="en-US"/>
              </w:rPr>
              <w:t xml:space="preserve">56</w:t>
            </w:r>
          </w:p>
        </w:tc>
        <w:tc>
          <w:p>
            <w:pPr>
              <w:pStyle w:val="Normal"/>
            </w:pPr>
            <w:r>
              <w:rPr>
                <w:rFonts w:ascii="Font6" w:eastAsia="Font6" w:hAnsi="Font6" w:cs="Font6"/>
                <w:sz w:val="22"/>
                <w:szCs w:val="22"/>
                <w:lang w:val="en-US"/>
              </w:rPr>
              <w:t xml:space="preserve">—</w:t>
            </w:r>
          </w:p>
        </w:tc>
      </w:tr>
      <w:tr>
        <w:trPr/>
        <w:tc>
          <w:p>
            <w:pPr>
              <w:pStyle w:val="Normal"/>
            </w:pPr>
            <w:r>
              <w:rPr>
                <w:rFonts w:ascii="Font6" w:eastAsia="Font6" w:hAnsi="Font6" w:cs="Font6"/>
                <w:sz w:val="22"/>
                <w:szCs w:val="22"/>
                <w:lang w:val="en-US"/>
              </w:rPr>
              <w:t xml:space="preserve">Point D</w:t>
            </w:r>
          </w:p>
        </w:tc>
        <w:tc>
          <w:p>
            <w:pPr>
              <w:pStyle w:val="Normal"/>
            </w:pPr>
            <w:r>
              <w:rPr>
                <w:rFonts w:ascii="Font6" w:eastAsia="Font6" w:hAnsi="Font6" w:cs="Font6"/>
                <w:sz w:val="22"/>
                <w:szCs w:val="22"/>
                <w:lang w:val="en-US"/>
              </w:rPr>
              <w:t xml:space="preserve">37</w:t>
            </w:r>
          </w:p>
        </w:tc>
        <w:tc>
          <w:p>
            <w:pPr>
              <w:pStyle w:val="Normal"/>
            </w:pPr>
            <w:r>
              <w:rPr>
                <w:rFonts w:ascii="Font6" w:eastAsia="Font6" w:hAnsi="Font6" w:cs="Font6"/>
                <w:sz w:val="22"/>
                <w:szCs w:val="22"/>
                <w:lang w:val="en-US"/>
              </w:rPr>
              <w:t xml:space="preserve">32</w:t>
            </w:r>
          </w:p>
        </w:tc>
        <w:tc>
          <w:p>
            <w:pPr>
              <w:pStyle w:val="Normal"/>
            </w:pPr>
            <w:r>
              <w:rPr>
                <w:rFonts w:ascii="Font6" w:eastAsia="Font6" w:hAnsi="Font6" w:cs="Font6"/>
                <w:sz w:val="22"/>
                <w:szCs w:val="22"/>
                <w:lang w:val="en-US"/>
              </w:rPr>
              <w:t xml:space="preserve">91</w:t>
            </w:r>
          </w:p>
        </w:tc>
        <w:tc>
          <w:p>
            <w:pPr>
              <w:pStyle w:val="Normal"/>
            </w:pPr>
            <w:r>
              <w:rPr>
                <w:rFonts w:ascii="Font6" w:eastAsia="Font6" w:hAnsi="Font6" w:cs="Font6"/>
                <w:sz w:val="22"/>
                <w:szCs w:val="22"/>
                <w:lang w:val="en-US"/>
              </w:rPr>
              <w:t xml:space="preserve">—</w:t>
            </w:r>
          </w:p>
        </w:tc>
      </w:tr>
      <w:tr>
        <w:trPr/>
        <w:tc>
          <w:p>
            <w:pPr>
              <w:pStyle w:val="Normal"/>
            </w:pPr>
            <w:r>
              <w:rPr>
                <w:rFonts w:ascii="Font6" w:eastAsia="Font6" w:hAnsi="Font6" w:cs="Font6"/>
                <w:sz w:val="22"/>
                <w:szCs w:val="22"/>
                <w:lang w:val="en-US"/>
              </w:rPr>
              <w:t xml:space="preserve">Point E</w:t>
            </w:r>
          </w:p>
        </w:tc>
        <w:tc>
          <w:p>
            <w:pPr>
              <w:pStyle w:val="Normal"/>
            </w:pPr>
            <w:r>
              <w:rPr>
                <w:rFonts w:ascii="Font6" w:eastAsia="Font6" w:hAnsi="Font6" w:cs="Font6"/>
                <w:sz w:val="22"/>
                <w:szCs w:val="22"/>
                <w:lang w:val="en-US"/>
              </w:rPr>
              <w:t xml:space="preserve">93</w:t>
            </w:r>
          </w:p>
        </w:tc>
        <w:tc>
          <w:p>
            <w:pPr>
              <w:pStyle w:val="Normal"/>
            </w:pPr>
            <w:r>
              <w:rPr>
                <w:rFonts w:ascii="Font6" w:eastAsia="Font6" w:hAnsi="Font6" w:cs="Font6"/>
                <w:sz w:val="22"/>
                <w:szCs w:val="22"/>
                <w:lang w:val="en-US"/>
              </w:rPr>
              <w:t xml:space="preserve">35</w:t>
            </w:r>
          </w:p>
        </w:tc>
        <w:tc>
          <w:p>
            <w:pPr>
              <w:pStyle w:val="Normal"/>
            </w:pPr>
            <w:r>
              <w:rPr>
                <w:rFonts w:ascii="Font6" w:eastAsia="Font6" w:hAnsi="Font6" w:cs="Font6"/>
                <w:sz w:val="22"/>
                <w:szCs w:val="22"/>
                <w:lang w:val="en-US"/>
              </w:rPr>
              <w:t xml:space="preserve">54</w:t>
            </w:r>
          </w:p>
        </w:tc>
        <w:tc>
          <w:p>
            <w:pPr>
              <w:pStyle w:val="Normal"/>
            </w:pPr>
            <w:r>
              <w:rPr>
                <w:rFonts w:ascii="Font6" w:eastAsia="Font6" w:hAnsi="Font6" w:cs="Font6"/>
                <w:sz w:val="22"/>
                <w:szCs w:val="22"/>
                <w:lang w:val="en-US"/>
              </w:rPr>
              <w:t xml:space="preserve">43</w:t>
            </w:r>
          </w:p>
        </w:tc>
        <w:tc>
          <w:p>
            <w:pPr>
              <w:pStyle w:val="Normal"/>
            </w:pPr>
            <w:r>
              <w:rPr>
                <w:rFonts w:ascii="Font6" w:eastAsia="Font6" w:hAnsi="Font6" w:cs="Font6"/>
                <w:sz w:val="22"/>
                <w:szCs w:val="22"/>
                <w:lang w:val="en-US"/>
              </w:rPr>
              <w:t xml:space="preserve">—</w:t>
            </w:r>
          </w:p>
        </w:tc>
      </w:tr>
    </w:tbl>
    <w:p>
      <w:pPr>
        <w:pStyle w:val="Normal"/>
        <w:spacing w:before="240" w:after="240"/>
      </w:pPr>
      <w:r>
        <w:rPr/>
        <w:t xml:space="preserve">Next, we see a table with special formatting in various locations. Notice how the formatting for the header row and sub header rows is preserved.</w:t>
      </w:r>
    </w:p>
    <w:tbl>
      <w:tblPr>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gridCol/>
        <w:gridCol/>
        <w:gridCol/>
      </w:tblGrid>
      <w:tr>
        <w:trPr/>
        <w:tc>
          <w:p>
            <w:pPr>
              <w:pStyle w:val="Normal"/>
            </w:pPr>
            <w:r>
              <w:rPr>
                <w:rFonts w:ascii="Font6" w:eastAsia="Font6" w:hAnsi="Font6" w:cs="Font6"/>
                <w:b/>
                <w:bCs/>
                <w:color w:val="FFFFFF"/>
                <w:sz w:val="22"/>
                <w:szCs w:val="22"/>
                <w:lang w:val="en-US"/>
              </w:rPr>
              <w:t xml:space="preserve">College</w:t>
            </w:r>
          </w:p>
        </w:tc>
        <w:tc>
          <w:p>
            <w:pPr>
              <w:pStyle w:val="Normal"/>
            </w:pPr>
            <w:r>
              <w:rPr>
                <w:rFonts w:ascii="Font6" w:eastAsia="Font6" w:hAnsi="Font6" w:cs="Font6"/>
                <w:b/>
                <w:bCs/>
                <w:color w:val="FFFFFF"/>
                <w:sz w:val="22"/>
                <w:szCs w:val="22"/>
                <w:lang w:val="en-US"/>
              </w:rPr>
              <w:t xml:space="preserve">New students</w:t>
            </w:r>
          </w:p>
        </w:tc>
        <w:tc>
          <w:p>
            <w:pPr>
              <w:pStyle w:val="Normal"/>
            </w:pPr>
            <w:r>
              <w:rPr>
                <w:rFonts w:ascii="Font6" w:eastAsia="Font6" w:hAnsi="Font6" w:cs="Font6"/>
                <w:b/>
                <w:bCs/>
                <w:color w:val="FFFFFF"/>
                <w:sz w:val="22"/>
                <w:szCs w:val="22"/>
                <w:lang w:val="en-US"/>
              </w:rPr>
              <w:t xml:space="preserve">Graduating students</w:t>
            </w:r>
          </w:p>
        </w:tc>
        <w:tc>
          <w:p>
            <w:pPr>
              <w:pStyle w:val="Normal"/>
            </w:pPr>
            <w:r>
              <w:rPr>
                <w:rFonts w:ascii="Font6" w:eastAsia="Font6" w:hAnsi="Font6" w:cs="Font6"/>
                <w:b/>
                <w:bCs/>
                <w:color w:val="FFFFFF"/>
                <w:sz w:val="22"/>
                <w:szCs w:val="22"/>
                <w:lang w:val="en-US"/>
              </w:rPr>
              <w:t xml:space="preserve">Change</w:t>
            </w:r>
          </w:p>
        </w:tc>
      </w:tr>
      <w:tr>
        <w:trPr/>
        <w:tc>
          <w:p>
            <w:pPr>
              <w:pStyle w:val="Normal"/>
            </w:pPr>
            <w:r>
              <w:rPr>
                <w:rFonts w:ascii="Font6" w:eastAsia="Font6" w:hAnsi="Font6" w:cs="Font6"/>
                <w:b/>
                <w:bCs/>
                <w:color w:val="FFFFFF"/>
                <w:sz w:val="22"/>
                <w:szCs w:val="22"/>
                <w:lang w:val="en-US"/>
              </w:rPr>
              <w:t xml:space="preserve">Undergraduate</w:t>
            </w:r>
          </w:p>
        </w:tc>
      </w:tr>
      <w:tr>
        <w:trPr/>
        <w:tc>
          <w:p>
            <w:pPr>
              <w:pStyle w:val="Normal"/>
            </w:pPr>
            <w:r>
              <w:rPr>
                <w:rFonts w:ascii="Font6" w:eastAsia="Font6" w:hAnsi="Font6" w:cs="Font6"/>
                <w:b/>
                <w:bCs/>
                <w:color w:val="FFFFFF"/>
                <w:sz w:val="22"/>
                <w:szCs w:val="22"/>
                <w:lang w:val="en-US"/>
              </w:rPr>
              <w:t xml:space="preserve">Cedar University</w:t>
            </w:r>
          </w:p>
        </w:tc>
        <w:tc>
          <w:p>
            <w:pPr>
              <w:pStyle w:val="Normal"/>
            </w:pPr>
            <w:r>
              <w:rPr>
                <w:rFonts w:ascii="Font6" w:eastAsia="Font6" w:hAnsi="Font6" w:cs="Font6"/>
                <w:b/>
                <w:bCs/>
                <w:color w:val="FFFFFF"/>
                <w:sz w:val="22"/>
                <w:szCs w:val="22"/>
                <w:lang w:val="en-US"/>
              </w:rPr>
              <w:t xml:space="preserve">110</w:t>
            </w:r>
          </w:p>
        </w:tc>
        <w:tc>
          <w:p>
            <w:pPr>
              <w:pStyle w:val="Normal"/>
            </w:pPr>
            <w:r>
              <w:rPr>
                <w:rFonts w:ascii="Font6" w:eastAsia="Font6" w:hAnsi="Font6" w:cs="Font6"/>
                <w:b/>
                <w:bCs/>
                <w:color w:val="FFFFFF"/>
                <w:sz w:val="22"/>
                <w:szCs w:val="22"/>
                <w:lang w:val="en-US"/>
              </w:rPr>
              <w:t xml:space="preserve">103</w:t>
            </w:r>
          </w:p>
        </w:tc>
        <w:tc>
          <w:p>
            <w:pPr>
              <w:pStyle w:val="Normal"/>
            </w:pPr>
            <w:r>
              <w:rPr>
                <w:rFonts w:ascii="Font6" w:eastAsia="Font6" w:hAnsi="Font6" w:cs="Font6"/>
                <w:b/>
                <w:bCs/>
                <w:color w:val="FFFFFF"/>
                <w:sz w:val="22"/>
                <w:szCs w:val="22"/>
                <w:lang w:val="en-US"/>
              </w:rPr>
              <w:t xml:space="preserve">+7</w:t>
            </w:r>
          </w:p>
        </w:tc>
      </w:tr>
      <w:tr>
        <w:trPr/>
        <w:tc>
          <w:p>
            <w:pPr>
              <w:pStyle w:val="Normal"/>
            </w:pPr>
            <w:r>
              <w:rPr>
                <w:rFonts w:ascii="Font6" w:eastAsia="Font6" w:hAnsi="Font6" w:cs="Font6"/>
                <w:b/>
                <w:bCs/>
                <w:color w:val="FFFFFF"/>
                <w:sz w:val="22"/>
                <w:szCs w:val="22"/>
                <w:lang w:val="en-US"/>
              </w:rPr>
              <w:t xml:space="preserve">Oak Institute</w:t>
            </w:r>
          </w:p>
        </w:tc>
        <w:tc>
          <w:p>
            <w:pPr>
              <w:pStyle w:val="Normal"/>
            </w:pPr>
            <w:r>
              <w:rPr>
                <w:rFonts w:ascii="Font6" w:eastAsia="Font6" w:hAnsi="Font6" w:cs="Font6"/>
                <w:b/>
                <w:bCs/>
                <w:color w:val="FFFFFF"/>
                <w:sz w:val="22"/>
                <w:szCs w:val="22"/>
                <w:lang w:val="en-US"/>
              </w:rPr>
              <w:t xml:space="preserve">202</w:t>
            </w:r>
          </w:p>
        </w:tc>
        <w:tc>
          <w:p>
            <w:pPr>
              <w:pStyle w:val="Normal"/>
            </w:pPr>
            <w:r>
              <w:rPr>
                <w:rFonts w:ascii="Font6" w:eastAsia="Font6" w:hAnsi="Font6" w:cs="Font6"/>
                <w:b/>
                <w:bCs/>
                <w:color w:val="FFFFFF"/>
                <w:sz w:val="22"/>
                <w:szCs w:val="22"/>
                <w:lang w:val="en-US"/>
              </w:rPr>
              <w:t xml:space="preserve">210</w:t>
            </w:r>
          </w:p>
        </w:tc>
        <w:tc>
          <w:p>
            <w:pPr>
              <w:pStyle w:val="Normal"/>
            </w:pPr>
            <w:r>
              <w:rPr>
                <w:rFonts w:ascii="Font6" w:eastAsia="Font6" w:hAnsi="Font6" w:cs="Font6"/>
                <w:b/>
                <w:bCs/>
                <w:color w:val="FFFFFF"/>
                <w:sz w:val="22"/>
                <w:szCs w:val="22"/>
                <w:lang w:val="en-US"/>
              </w:rPr>
              <w:t xml:space="preserve">-8</w:t>
            </w:r>
          </w:p>
        </w:tc>
      </w:tr>
      <w:tr>
        <w:trPr/>
        <w:tc>
          <w:p>
            <w:pPr>
              <w:pStyle w:val="Normal"/>
            </w:pPr>
            <w:r>
              <w:rPr>
                <w:rFonts w:ascii="Font6" w:eastAsia="Font6" w:hAnsi="Font6" w:cs="Font6"/>
                <w:b/>
                <w:bCs/>
                <w:color w:val="FFFFFF"/>
                <w:sz w:val="22"/>
                <w:szCs w:val="22"/>
                <w:lang w:val="en-US"/>
              </w:rPr>
              <w:t xml:space="preserve">Graduate</w:t>
            </w:r>
          </w:p>
        </w:tc>
      </w:tr>
      <w:tr>
        <w:trPr/>
        <w:tc>
          <w:p>
            <w:pPr>
              <w:pStyle w:val="Normal"/>
            </w:pPr>
            <w:r>
              <w:rPr>
                <w:rFonts w:ascii="Font6" w:eastAsia="Font6" w:hAnsi="Font6" w:cs="Font6"/>
                <w:b/>
                <w:bCs/>
                <w:color w:val="FFFFFF"/>
                <w:sz w:val="22"/>
                <w:szCs w:val="22"/>
                <w:lang w:val="en-US"/>
              </w:rPr>
              <w:t xml:space="preserve">Cedar University</w:t>
            </w:r>
          </w:p>
        </w:tc>
        <w:tc>
          <w:p>
            <w:pPr>
              <w:pStyle w:val="Normal"/>
            </w:pPr>
            <w:r>
              <w:rPr>
                <w:rFonts w:ascii="Font6" w:eastAsia="Font6" w:hAnsi="Font6" w:cs="Font6"/>
                <w:b/>
                <w:bCs/>
                <w:color w:val="FFFFFF"/>
                <w:sz w:val="22"/>
                <w:szCs w:val="22"/>
                <w:lang w:val="en-US"/>
              </w:rPr>
              <w:t xml:space="preserve">24</w:t>
            </w:r>
          </w:p>
        </w:tc>
        <w:tc>
          <w:p>
            <w:pPr>
              <w:pStyle w:val="Normal"/>
            </w:pPr>
            <w:r>
              <w:rPr>
                <w:rFonts w:ascii="Font6" w:eastAsia="Font6" w:hAnsi="Font6" w:cs="Font6"/>
                <w:b/>
                <w:bCs/>
                <w:color w:val="FFFFFF"/>
                <w:sz w:val="22"/>
                <w:szCs w:val="22"/>
                <w:lang w:val="en-US"/>
              </w:rPr>
              <w:t xml:space="preserve">20</w:t>
            </w:r>
          </w:p>
        </w:tc>
        <w:tc>
          <w:p>
            <w:pPr>
              <w:pStyle w:val="Normal"/>
            </w:pPr>
            <w:r>
              <w:rPr>
                <w:rFonts w:ascii="Font6" w:eastAsia="Font6" w:hAnsi="Font6" w:cs="Font6"/>
                <w:b/>
                <w:bCs/>
                <w:color w:val="FFFFFF"/>
                <w:sz w:val="22"/>
                <w:szCs w:val="22"/>
                <w:lang w:val="en-US"/>
              </w:rPr>
              <w:t xml:space="preserve">+4</w:t>
            </w:r>
          </w:p>
        </w:tc>
      </w:tr>
      <w:tr>
        <w:trPr/>
        <w:tc>
          <w:p>
            <w:pPr>
              <w:pStyle w:val="Normal"/>
            </w:pPr>
            <w:r>
              <w:rPr>
                <w:rFonts w:ascii="Font6" w:eastAsia="Font6" w:hAnsi="Font6" w:cs="Font6"/>
                <w:b/>
                <w:bCs/>
                <w:color w:val="FFFFFF"/>
                <w:sz w:val="22"/>
                <w:szCs w:val="22"/>
                <w:lang w:val="en-US"/>
              </w:rPr>
              <w:t xml:space="preserve">Elm College</w:t>
            </w:r>
          </w:p>
        </w:tc>
        <w:tc>
          <w:p>
            <w:pPr>
              <w:pStyle w:val="Normal"/>
            </w:pPr>
            <w:r>
              <w:rPr>
                <w:rFonts w:ascii="Font6" w:eastAsia="Font6" w:hAnsi="Font6" w:cs="Font6"/>
                <w:b/>
                <w:bCs/>
                <w:color w:val="FFFFFF"/>
                <w:sz w:val="22"/>
                <w:szCs w:val="22"/>
                <w:lang w:val="en-US"/>
              </w:rPr>
              <w:t xml:space="preserve">43</w:t>
            </w:r>
          </w:p>
        </w:tc>
        <w:tc>
          <w:p>
            <w:pPr>
              <w:pStyle w:val="Normal"/>
            </w:pPr>
            <w:r>
              <w:rPr>
                <w:rFonts w:ascii="Font6" w:eastAsia="Font6" w:hAnsi="Font6" w:cs="Font6"/>
                <w:b/>
                <w:bCs/>
                <w:color w:val="FFFFFF"/>
                <w:sz w:val="22"/>
                <w:szCs w:val="22"/>
                <w:lang w:val="en-US"/>
              </w:rPr>
              <w:t xml:space="preserve">53</w:t>
            </w:r>
          </w:p>
        </w:tc>
        <w:tc>
          <w:p>
            <w:pPr>
              <w:pStyle w:val="Normal"/>
            </w:pPr>
            <w:r>
              <w:rPr>
                <w:rFonts w:ascii="Font6" w:eastAsia="Font6" w:hAnsi="Font6" w:cs="Font6"/>
                <w:b/>
                <w:bCs/>
                <w:color w:val="FFFFFF"/>
                <w:sz w:val="22"/>
                <w:szCs w:val="22"/>
                <w:lang w:val="en-US"/>
              </w:rPr>
              <w:t xml:space="preserve">-10</w:t>
            </w:r>
          </w:p>
        </w:tc>
      </w:tr>
      <w:tr>
        <w:trPr/>
        <w:tc>
          <w:p>
            <w:pPr>
              <w:pStyle w:val="Normal"/>
            </w:pPr>
            <w:r>
              <w:rPr>
                <w:rFonts w:ascii="Font6" w:eastAsia="Font6" w:hAnsi="Font6" w:cs="Font6"/>
                <w:b/>
                <w:bCs/>
                <w:color w:val="FFFFFF"/>
                <w:sz w:val="22"/>
                <w:szCs w:val="22"/>
                <w:lang w:val="en-US"/>
              </w:rPr>
              <w:t xml:space="preserve">Total</w:t>
            </w:r>
          </w:p>
        </w:tc>
        <w:tc>
          <w:p>
            <w:pPr>
              <w:pStyle w:val="Normal"/>
            </w:pPr>
            <w:r>
              <w:rPr>
                <w:rFonts w:ascii="Font6" w:eastAsia="Font6" w:hAnsi="Font6" w:cs="Font6"/>
                <w:b/>
                <w:bCs/>
                <w:color w:val="FFFFFF"/>
                <w:sz w:val="22"/>
                <w:szCs w:val="22"/>
                <w:lang w:val="en-US"/>
              </w:rPr>
              <w:t xml:space="preserve">998</w:t>
            </w:r>
          </w:p>
        </w:tc>
        <w:tc>
          <w:p>
            <w:pPr>
              <w:pStyle w:val="Normal"/>
            </w:pPr>
            <w:r>
              <w:rPr>
                <w:rFonts w:ascii="Font6" w:eastAsia="Font6" w:hAnsi="Font6" w:cs="Font6"/>
                <w:b/>
                <w:bCs/>
                <w:color w:val="FFFFFF"/>
                <w:sz w:val="22"/>
                <w:szCs w:val="22"/>
                <w:lang w:val="en-US"/>
              </w:rPr>
              <w:t xml:space="preserve">908</w:t>
            </w:r>
          </w:p>
        </w:tc>
        <w:tc>
          <w:p>
            <w:pPr>
              <w:pStyle w:val="Normal"/>
            </w:pPr>
            <w:r>
              <w:rPr>
                <w:rFonts w:ascii="Font6" w:eastAsia="Font6" w:hAnsi="Font6" w:cs="Font6"/>
                <w:b/>
                <w:bCs/>
                <w:color w:val="FFFFFF"/>
                <w:sz w:val="22"/>
                <w:szCs w:val="22"/>
                <w:lang w:val="en-US"/>
              </w:rPr>
              <w:t xml:space="preserve">90</w:t>
            </w:r>
          </w:p>
        </w:tc>
      </w:tr>
      <w:tr>
        <w:trPr/>
        <w:tc>
          <w:p>
            <w:pPr>
              <w:pStyle w:val="Normal"/>
            </w:pPr>
            <w:r>
              <w:rPr>
                <w:rFonts w:ascii="Font6" w:eastAsia="Font6" w:hAnsi="Font6" w:cs="Font6"/>
                <w:b/>
                <w:bCs/>
                <w:color w:val="FFFFFF"/>
                <w:sz w:val="22"/>
                <w:szCs w:val="22"/>
                <w:lang w:val="en-US"/>
              </w:rPr>
              <w:t xml:space="preserve">Source:</w:t>
            </w:r>
            <w:r>
              <w:rPr>
                <w:rFonts w:ascii="Font6" w:eastAsia="Font6" w:hAnsi="Font6" w:cs="Font6"/>
                <w:color w:val="FFFFFF"/>
                <w:sz w:val="22"/>
                <w:szCs w:val="22"/>
                <w:lang w:val="en-US"/>
              </w:rPr>
              <w:t xml:space="preserve"> Fictitious data, for illustration purposes only</w:t>
            </w:r>
          </w:p>
        </w:tc>
      </w:tr>
    </w:tbl>
    <w:p>
      <w:pPr>
        <w:pStyle w:val="Normal"/>
        <w:spacing w:before="240"/>
      </w:pPr>
      <w:r>
        <w:rPr/>
        <w:t xml:space="preserve">Next, we have something a little more complex, a nested table, i.e. a table inside another table. Additionally, the inner table has some of its cells merged. The table is displayed horizontally centered.</w:t>
      </w:r>
    </w:p>
    <w:tbl>
      <w:tblPr>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tblGrid>
      <w:tr>
        <w:trPr/>
        <w:tc>
          <w:tbl>
            <w:tblPr>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tblGrid>
            <w:tr>
              <w:trPr/>
              <w:tc>
                <w:p>
                  <w:pPr>
                    <w:pStyle w:val="Normal"/>
                    <w:spacing w:before="240"/>
                  </w:pPr>
                  <w:r>
                    <w:rPr>
                      <w:rFonts w:ascii="Ubuntu" w:eastAsia="Ubuntu" w:hAnsi="Ubuntu" w:cs="Ubuntu"/>
                      <w:sz w:val="22"/>
                      <w:szCs w:val="22"/>
                      <w:lang/>
                    </w:rPr>
                    <w:t xml:space="preserve">One</w:t>
                  </w:r>
                </w:p>
                <w:p>
                  <w:pPr>
                    <w:pStyle w:val="Normal"/>
                    <w:spacing w:before="240"/>
                  </w:pPr>
                  <w:r>
                    <w:rPr>
                      <w:rFonts w:ascii="Ubuntu" w:eastAsia="Ubuntu" w:hAnsi="Ubuntu" w:cs="Ubuntu"/>
                      <w:sz w:val="22"/>
                      <w:szCs w:val="22"/>
                      <w:lang/>
                    </w:rPr>
                    <w:t xml:space="preserve">Three</w:t>
                  </w:r>
                </w:p>
                <w:p>
                  <w:pPr>
                    <w:pStyle w:val="Normal"/>
                    <w:spacing w:before="240"/>
                  </w:pPr>
                  <w:r>
                    <w:rPr>
                      <w:rFonts w:ascii="Ubuntu" w:eastAsia="Ubuntu" w:hAnsi="Ubuntu" w:cs="Ubuntu"/>
                      <w:sz w:val="22"/>
                      <w:szCs w:val="22"/>
                      <w:lang/>
                    </w:rPr>
                    <w:t xml:space="preserve">Two</w:t>
                  </w:r>
                </w:p>
              </w:tc>
            </w:tr>
            <w:tr>
              <w:trPr/>
              <w:tc>
                <w:p>
                  <w:pPr>
                    <w:pStyle w:val="Normal"/>
                    <w:spacing w:before="240"/>
                  </w:pPr>
                  <w:r>
                    <w:rPr>
                      <w:rFonts w:ascii="Ubuntu" w:eastAsia="Ubuntu" w:hAnsi="Ubuntu" w:cs="Ubuntu"/>
                      <w:sz w:val="22"/>
                      <w:szCs w:val="22"/>
                      <w:lang/>
                    </w:rPr>
                    <w:t xml:space="preserve">Four</w:t>
                  </w:r>
                </w:p>
              </w:tc>
            </w:tr>
          </w:tbl>
          <w:p>
            <w:pPr>
              <w:pStyle w:val="Normal"/>
              <w:spacing w:before="240"/>
            </w:pPr>
            <w:r>
              <w:rPr>
                <w:rFonts w:ascii="Ubuntu" w:eastAsia="Ubuntu" w:hAnsi="Ubuntu" w:cs="Ubuntu"/>
                <w:sz w:val="22"/>
                <w:szCs w:val="22"/>
                <w:lang/>
              </w:rPr>
              <w:t xml:space="preserve">To the left is a table inside a table, with some cells merged.</w:t>
            </w:r>
          </w:p>
        </w:tc>
      </w:tr>
    </w:tbl>
    <w:p>
      <w:pPr>
        <w:pStyle w:val="Normal"/>
        <w:spacing w:before="240"/>
      </w:pPr>
      <w:r>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tblGrid>
      <w:tr>
        <w:trPr/>
        <w:tc>
          <w:p>
            <w:pPr>
              <w:pStyle w:val="Normal"/>
              <w:keepLines/>
              <w:jc w:val="right"/>
            </w:pPr>
            <w:r>
              <w:rPr>
                <w:rFonts w:ascii="Font6" w:eastAsia="Font6" w:hAnsi="Font6" w:cs="Font6"/>
                <w:color w:val="365F91"/>
                <w:sz w:val="44"/>
                <w:szCs w:val="44"/>
                <w:lang w:val="en-US"/>
              </w:rPr>
              <w:t xml:space="preserve">December 2007</w:t>
            </w:r>
          </w:p>
        </w:tc>
      </w:tr>
      <w:tr>
        <w:trPr/>
        <w:tc>
          <w:p>
            <w:pPr>
              <w:pStyle w:val="Normal"/>
              <w:keepLines/>
              <w:jc w:val="right"/>
            </w:pPr>
            <w:r>
              <w:rPr>
                <w:rFonts w:ascii="Font6" w:eastAsia="Font6" w:hAnsi="Font6" w:cs="Font6"/>
                <w:color w:val="365F91"/>
                <w:sz w:val="44"/>
                <w:szCs w:val="44"/>
                <w:lang w:val="en-US"/>
              </w:rPr>
              <w:t xml:space="preserve">Sun</w:t>
            </w:r>
          </w:p>
        </w:tc>
      </w:tr>
      <w:tr>
        <w:trPr/>
        <w:tc>
          <w:p>
            <w:pPr>
              <w:pStyle w:val="Normal"/>
              <w:keepLines/>
              <w:jc w:val="right"/>
            </w:pPr>
            <w:r>
              <w:rPr>
                <w:rFonts w:ascii="Font6" w:eastAsia="Font6" w:hAnsi="Font6" w:cs="Font6"/>
                <w:color w:val="365F91"/>
                <w:sz w:val="44"/>
                <w:szCs w:val="44"/>
                <w:lang w:val="en-US"/>
              </w:rPr>
              <w:t xml:space="preserve">Mon</w:t>
            </w:r>
          </w:p>
        </w:tc>
      </w:tr>
      <w:tr>
        <w:trPr/>
        <w:tc>
          <w:p>
            <w:pPr>
              <w:pStyle w:val="Normal"/>
              <w:keepLines/>
              <w:jc w:val="right"/>
            </w:pPr>
            <w:r>
              <w:rPr>
                <w:rFonts w:ascii="Font6" w:eastAsia="Font6" w:hAnsi="Font6" w:cs="Font6"/>
                <w:color w:val="365F91"/>
                <w:sz w:val="44"/>
                <w:szCs w:val="44"/>
                <w:lang w:val="en-US"/>
              </w:rPr>
              <w:t xml:space="preserve">Tue</w:t>
            </w:r>
          </w:p>
        </w:tc>
      </w:tr>
      <w:tr>
        <w:trPr/>
        <w:tc>
          <w:p>
            <w:pPr>
              <w:pStyle w:val="Normal"/>
              <w:keepLines/>
              <w:jc w:val="right"/>
            </w:pPr>
            <w:r>
              <w:rPr>
                <w:rFonts w:ascii="Font6" w:eastAsia="Font6" w:hAnsi="Font6" w:cs="Font6"/>
                <w:color w:val="365F91"/>
                <w:sz w:val="44"/>
                <w:szCs w:val="44"/>
                <w:lang w:val="en-US"/>
              </w:rPr>
              <w:t xml:space="preserve">Wed</w:t>
            </w:r>
          </w:p>
        </w:tc>
      </w:tr>
      <w:tr>
        <w:trPr/>
        <w:tc>
          <w:p>
            <w:pPr>
              <w:pStyle w:val="Normal"/>
              <w:keepLines/>
              <w:jc w:val="right"/>
            </w:pPr>
            <w:r>
              <w:rPr>
                <w:rFonts w:ascii="Font6" w:eastAsia="Font6" w:hAnsi="Font6" w:cs="Font6"/>
                <w:color w:val="365F91"/>
                <w:sz w:val="44"/>
                <w:szCs w:val="44"/>
                <w:lang w:val="en-US"/>
              </w:rPr>
              <w:t xml:space="preserve">Thu</w:t>
            </w:r>
          </w:p>
        </w:tc>
      </w:tr>
      <w:tr>
        <w:trPr/>
        <w:tc>
          <w:p>
            <w:pPr>
              <w:pStyle w:val="Normal"/>
              <w:keepLines/>
              <w:jc w:val="right"/>
            </w:pPr>
            <w:r>
              <w:rPr>
                <w:rFonts w:ascii="Font6" w:eastAsia="Font6" w:hAnsi="Font6" w:cs="Font6"/>
                <w:color w:val="365F91"/>
                <w:sz w:val="44"/>
                <w:szCs w:val="44"/>
                <w:lang w:val="en-US"/>
              </w:rPr>
              <w:t xml:space="preserve">Fri</w:t>
            </w:r>
          </w:p>
        </w:tc>
      </w:tr>
      <w:tr>
        <w:trPr/>
        <w:tc>
          <w:p>
            <w:pPr>
              <w:pStyle w:val="Normal"/>
              <w:keepLines/>
              <w:jc w:val="right"/>
            </w:pPr>
            <w:r>
              <w:rPr>
                <w:rFonts w:ascii="Font6" w:eastAsia="Font6" w:hAnsi="Font6" w:cs="Font6"/>
                <w:color w:val="365F91"/>
                <w:sz w:val="44"/>
                <w:szCs w:val="44"/>
                <w:lang w:val="en-US"/>
              </w:rPr>
              <w:t xml:space="preserve">Sat</w:t>
            </w:r>
          </w:p>
        </w:tc>
      </w:tr>
      <w:tr>
        <w:trPr/>
        <w:tc>
          <w:p>
            <w:pPr>
              <w:pStyle w:val="Normal"/>
              <w:keepLines/>
              <w:jc w:val="right"/>
            </w:pPr>
            <w:r>
              <w:rPr>
                <w:rFonts w:ascii="Font6" w:eastAsia="Font6" w:hAnsi="Font6" w:cs="Font6"/>
                <w:color w:val="365F91"/>
                <w:sz w:val="44"/>
                <w:szCs w:val="44"/>
                <w:lang w:val="en-US"/>
              </w:rPr>
              <w:t xml:space="preserve">1</w:t>
            </w:r>
          </w:p>
        </w:tc>
      </w:tr>
      <w:tr>
        <w:trPr/>
        <w:tc>
          <w:p>
            <w:pPr>
              <w:pStyle w:val="Normal"/>
              <w:keepLines/>
              <w:jc w:val="right"/>
            </w:pPr>
            <w:r>
              <w:rPr>
                <w:rFonts w:ascii="Font6" w:eastAsia="Font6" w:hAnsi="Font6" w:cs="Font6"/>
                <w:color w:val="365F91"/>
                <w:sz w:val="44"/>
                <w:szCs w:val="44"/>
                <w:lang w:val="en-US"/>
              </w:rPr>
              <w:t xml:space="preserve">2</w:t>
            </w:r>
          </w:p>
        </w:tc>
      </w:tr>
      <w:tr>
        <w:trPr/>
        <w:tc>
          <w:p>
            <w:pPr>
              <w:pStyle w:val="Normal"/>
              <w:keepLines/>
              <w:jc w:val="right"/>
            </w:pPr>
            <w:r>
              <w:rPr>
                <w:rFonts w:ascii="Font6" w:eastAsia="Font6" w:hAnsi="Font6" w:cs="Font6"/>
                <w:color w:val="365F91"/>
                <w:sz w:val="44"/>
                <w:szCs w:val="44"/>
                <w:lang w:val="en-US"/>
              </w:rPr>
              <w:t xml:space="preserve">3</w:t>
            </w:r>
          </w:p>
        </w:tc>
      </w:tr>
      <w:tr>
        <w:trPr/>
        <w:tc>
          <w:p>
            <w:pPr>
              <w:pStyle w:val="Normal"/>
              <w:keepLines/>
              <w:jc w:val="right"/>
            </w:pPr>
            <w:r>
              <w:rPr>
                <w:rFonts w:ascii="Font6" w:eastAsia="Font6" w:hAnsi="Font6" w:cs="Font6"/>
                <w:color w:val="365F91"/>
                <w:sz w:val="44"/>
                <w:szCs w:val="44"/>
                <w:lang w:val="en-US"/>
              </w:rPr>
              <w:t xml:space="preserve">4</w:t>
            </w:r>
          </w:p>
        </w:tc>
      </w:tr>
      <w:tr>
        <w:trPr/>
        <w:tc>
          <w:p>
            <w:pPr>
              <w:pStyle w:val="Normal"/>
              <w:keepLines/>
              <w:jc w:val="right"/>
            </w:pPr>
            <w:r>
              <w:rPr>
                <w:rFonts w:ascii="Font6" w:eastAsia="Font6" w:hAnsi="Font6" w:cs="Font6"/>
                <w:color w:val="365F91"/>
                <w:sz w:val="44"/>
                <w:szCs w:val="44"/>
                <w:lang w:val="en-US"/>
              </w:rPr>
              <w:t xml:space="preserve">5</w:t>
            </w:r>
          </w:p>
        </w:tc>
      </w:tr>
      <w:tr>
        <w:trPr/>
        <w:tc>
          <w:p>
            <w:pPr>
              <w:pStyle w:val="Normal"/>
              <w:keepLines/>
              <w:jc w:val="right"/>
            </w:pPr>
            <w:r>
              <w:rPr>
                <w:rFonts w:ascii="Font6" w:eastAsia="Font6" w:hAnsi="Font6" w:cs="Font6"/>
                <w:color w:val="365F91"/>
                <w:sz w:val="44"/>
                <w:szCs w:val="44"/>
                <w:lang w:val="en-US"/>
              </w:rPr>
              <w:t xml:space="preserve">6</w:t>
            </w:r>
          </w:p>
        </w:tc>
      </w:tr>
      <w:tr>
        <w:trPr/>
        <w:tc>
          <w:p>
            <w:pPr>
              <w:pStyle w:val="Normal"/>
              <w:keepLines/>
              <w:jc w:val="right"/>
            </w:pPr>
            <w:r>
              <w:rPr>
                <w:rFonts w:ascii="Font6" w:eastAsia="Font6" w:hAnsi="Font6" w:cs="Font6"/>
                <w:color w:val="365F91"/>
                <w:sz w:val="44"/>
                <w:szCs w:val="44"/>
                <w:lang w:val="en-US"/>
              </w:rPr>
              <w:t xml:space="preserve">7</w:t>
            </w:r>
          </w:p>
        </w:tc>
      </w:tr>
      <w:tr>
        <w:trPr/>
        <w:tc>
          <w:p>
            <w:pPr>
              <w:pStyle w:val="Normal"/>
              <w:keepLines/>
              <w:jc w:val="right"/>
            </w:pPr>
            <w:r>
              <w:rPr>
                <w:rFonts w:ascii="Font6" w:eastAsia="Font6" w:hAnsi="Font6" w:cs="Font6"/>
                <w:color w:val="365F91"/>
                <w:sz w:val="44"/>
                <w:szCs w:val="44"/>
                <w:lang w:val="en-US"/>
              </w:rPr>
              <w:t xml:space="preserve">8</w:t>
            </w:r>
          </w:p>
        </w:tc>
      </w:tr>
      <w:tr>
        <w:trPr/>
        <w:tc>
          <w:p>
            <w:pPr>
              <w:pStyle w:val="Normal"/>
              <w:keepLines/>
              <w:jc w:val="right"/>
            </w:pPr>
            <w:r>
              <w:rPr>
                <w:rFonts w:ascii="Font6" w:eastAsia="Font6" w:hAnsi="Font6" w:cs="Font6"/>
                <w:color w:val="365F91"/>
                <w:sz w:val="44"/>
                <w:szCs w:val="44"/>
                <w:lang w:val="en-US"/>
              </w:rPr>
              <w:t xml:space="preserve">9</w:t>
            </w:r>
          </w:p>
        </w:tc>
      </w:tr>
      <w:tr>
        <w:trPr/>
        <w:tc>
          <w:p>
            <w:pPr>
              <w:pStyle w:val="Normal"/>
              <w:keepLines/>
              <w:jc w:val="right"/>
            </w:pPr>
            <w:r>
              <w:rPr>
                <w:rFonts w:ascii="Font6" w:eastAsia="Font6" w:hAnsi="Font6" w:cs="Font6"/>
                <w:color w:val="365F91"/>
                <w:sz w:val="44"/>
                <w:szCs w:val="44"/>
                <w:lang w:val="en-US"/>
              </w:rPr>
              <w:t xml:space="preserve">10</w:t>
            </w:r>
          </w:p>
        </w:tc>
      </w:tr>
      <w:tr>
        <w:trPr/>
        <w:tc>
          <w:p>
            <w:pPr>
              <w:pStyle w:val="Normal"/>
              <w:keepLines/>
              <w:jc w:val="right"/>
            </w:pPr>
            <w:r>
              <w:rPr>
                <w:rFonts w:ascii="Font6" w:eastAsia="Font6" w:hAnsi="Font6" w:cs="Font6"/>
                <w:color w:val="365F91"/>
                <w:sz w:val="44"/>
                <w:szCs w:val="44"/>
                <w:lang w:val="en-US"/>
              </w:rPr>
              <w:t xml:space="preserve">11</w:t>
            </w:r>
          </w:p>
        </w:tc>
      </w:tr>
      <w:tr>
        <w:trPr/>
        <w:tc>
          <w:p>
            <w:pPr>
              <w:pStyle w:val="Normal"/>
              <w:keepLines/>
              <w:jc w:val="right"/>
            </w:pPr>
            <w:r>
              <w:rPr>
                <w:rFonts w:ascii="Font6" w:eastAsia="Font6" w:hAnsi="Font6" w:cs="Font6"/>
                <w:color w:val="365F91"/>
                <w:sz w:val="44"/>
                <w:szCs w:val="44"/>
                <w:lang w:val="en-US"/>
              </w:rPr>
              <w:t xml:space="preserve">12</w:t>
            </w:r>
          </w:p>
        </w:tc>
      </w:tr>
      <w:tr>
        <w:trPr/>
        <w:tc>
          <w:p>
            <w:pPr>
              <w:pStyle w:val="Normal"/>
              <w:keepLines/>
              <w:jc w:val="right"/>
            </w:pPr>
            <w:r>
              <w:rPr>
                <w:rFonts w:ascii="Font6" w:eastAsia="Font6" w:hAnsi="Font6" w:cs="Font6"/>
                <w:color w:val="365F91"/>
                <w:sz w:val="44"/>
                <w:szCs w:val="44"/>
                <w:lang w:val="en-US"/>
              </w:rPr>
              <w:t xml:space="preserve">13</w:t>
            </w:r>
          </w:p>
        </w:tc>
      </w:tr>
      <w:tr>
        <w:trPr/>
        <w:tc>
          <w:p>
            <w:pPr>
              <w:pStyle w:val="Normal"/>
              <w:keepLines/>
              <w:jc w:val="right"/>
            </w:pPr>
            <w:r>
              <w:rPr>
                <w:rFonts w:ascii="Font6" w:eastAsia="Font6" w:hAnsi="Font6" w:cs="Font6"/>
                <w:color w:val="365F91"/>
                <w:sz w:val="44"/>
                <w:szCs w:val="44"/>
                <w:lang w:val="en-US"/>
              </w:rPr>
              <w:t xml:space="preserve">14</w:t>
            </w:r>
          </w:p>
        </w:tc>
      </w:tr>
      <w:tr>
        <w:trPr/>
        <w:tc>
          <w:p>
            <w:pPr>
              <w:pStyle w:val="Normal"/>
              <w:keepLines/>
              <w:jc w:val="right"/>
            </w:pPr>
            <w:r>
              <w:rPr>
                <w:rFonts w:ascii="Font6" w:eastAsia="Font6" w:hAnsi="Font6" w:cs="Font6"/>
                <w:color w:val="365F91"/>
                <w:sz w:val="44"/>
                <w:szCs w:val="44"/>
                <w:lang w:val="en-US"/>
              </w:rPr>
              <w:t xml:space="preserve">15</w:t>
            </w:r>
          </w:p>
        </w:tc>
      </w:tr>
      <w:tr>
        <w:trPr/>
        <w:tc>
          <w:p>
            <w:pPr>
              <w:pStyle w:val="Normal"/>
              <w:keepLines/>
              <w:jc w:val="right"/>
            </w:pPr>
            <w:r>
              <w:rPr>
                <w:rFonts w:ascii="Font6" w:eastAsia="Font6" w:hAnsi="Font6" w:cs="Font6"/>
                <w:color w:val="365F91"/>
                <w:sz w:val="44"/>
                <w:szCs w:val="44"/>
                <w:lang w:val="en-US"/>
              </w:rPr>
              <w:t xml:space="preserve">16</w:t>
            </w:r>
          </w:p>
        </w:tc>
      </w:tr>
      <w:tr>
        <w:trPr/>
        <w:tc>
          <w:p>
            <w:pPr>
              <w:pStyle w:val="Normal"/>
              <w:keepLines/>
              <w:jc w:val="right"/>
            </w:pPr>
            <w:r>
              <w:rPr>
                <w:rFonts w:ascii="Font6" w:eastAsia="Font6" w:hAnsi="Font6" w:cs="Font6"/>
                <w:color w:val="365F91"/>
                <w:sz w:val="44"/>
                <w:szCs w:val="44"/>
                <w:lang w:val="en-US"/>
              </w:rPr>
              <w:t xml:space="preserve">17</w:t>
            </w:r>
          </w:p>
        </w:tc>
      </w:tr>
      <w:tr>
        <w:trPr/>
        <w:tc>
          <w:p>
            <w:pPr>
              <w:pStyle w:val="Normal"/>
              <w:keepLines/>
              <w:jc w:val="right"/>
            </w:pPr>
            <w:r>
              <w:rPr>
                <w:rFonts w:ascii="Font6" w:eastAsia="Font6" w:hAnsi="Font6" w:cs="Font6"/>
                <w:color w:val="365F91"/>
                <w:sz w:val="44"/>
                <w:szCs w:val="44"/>
                <w:lang w:val="en-US"/>
              </w:rPr>
              <w:t xml:space="preserve">18</w:t>
            </w:r>
          </w:p>
        </w:tc>
      </w:tr>
      <w:tr>
        <w:trPr/>
        <w:tc>
          <w:p>
            <w:pPr>
              <w:pStyle w:val="Normal"/>
              <w:keepLines/>
              <w:jc w:val="right"/>
            </w:pPr>
            <w:r>
              <w:rPr>
                <w:rFonts w:ascii="Font6" w:eastAsia="Font6" w:hAnsi="Font6" w:cs="Font6"/>
                <w:color w:val="365F91"/>
                <w:sz w:val="44"/>
                <w:szCs w:val="44"/>
                <w:lang w:val="en-US"/>
              </w:rPr>
              <w:t xml:space="preserve">19</w:t>
            </w:r>
          </w:p>
        </w:tc>
      </w:tr>
      <w:tr>
        <w:trPr/>
        <w:tc>
          <w:p>
            <w:pPr>
              <w:pStyle w:val="Normal"/>
              <w:keepLines/>
              <w:jc w:val="right"/>
            </w:pPr>
            <w:r>
              <w:rPr>
                <w:rFonts w:ascii="Font6" w:eastAsia="Font6" w:hAnsi="Font6" w:cs="Font6"/>
                <w:color w:val="365F91"/>
                <w:sz w:val="44"/>
                <w:szCs w:val="44"/>
                <w:lang w:val="en-US"/>
              </w:rPr>
              <w:t xml:space="preserve">20</w:t>
            </w:r>
          </w:p>
        </w:tc>
      </w:tr>
      <w:tr>
        <w:trPr/>
        <w:tc>
          <w:p>
            <w:pPr>
              <w:pStyle w:val="Normal"/>
              <w:keepLines/>
              <w:jc w:val="right"/>
            </w:pPr>
            <w:r>
              <w:rPr>
                <w:rFonts w:ascii="Font6" w:eastAsia="Font6" w:hAnsi="Font6" w:cs="Font6"/>
                <w:color w:val="365F91"/>
                <w:sz w:val="44"/>
                <w:szCs w:val="44"/>
                <w:lang w:val="en-US"/>
              </w:rPr>
              <w:t xml:space="preserve">21</w:t>
            </w:r>
          </w:p>
        </w:tc>
      </w:tr>
      <w:tr>
        <w:trPr/>
        <w:tc>
          <w:p>
            <w:pPr>
              <w:pStyle w:val="Normal"/>
              <w:keepLines/>
              <w:jc w:val="right"/>
            </w:pPr>
            <w:r>
              <w:rPr>
                <w:rFonts w:ascii="Font6" w:eastAsia="Font6" w:hAnsi="Font6" w:cs="Font6"/>
                <w:color w:val="365F91"/>
                <w:sz w:val="44"/>
                <w:szCs w:val="44"/>
                <w:lang w:val="en-US"/>
              </w:rPr>
              <w:t xml:space="preserve">22</w:t>
            </w:r>
          </w:p>
        </w:tc>
      </w:tr>
      <w:tr>
        <w:trPr/>
        <w:tc>
          <w:p>
            <w:pPr>
              <w:pStyle w:val="Normal"/>
              <w:keepLines/>
              <w:jc w:val="right"/>
            </w:pPr>
            <w:r>
              <w:rPr>
                <w:rFonts w:ascii="Font6" w:eastAsia="Font6" w:hAnsi="Font6" w:cs="Font6"/>
                <w:color w:val="365F91"/>
                <w:sz w:val="44"/>
                <w:szCs w:val="44"/>
                <w:lang w:val="en-US"/>
              </w:rPr>
              <w:t xml:space="preserve">23</w:t>
            </w:r>
          </w:p>
        </w:tc>
      </w:tr>
      <w:tr>
        <w:trPr/>
        <w:tc>
          <w:p>
            <w:pPr>
              <w:pStyle w:val="Normal"/>
              <w:keepLines/>
              <w:jc w:val="right"/>
            </w:pPr>
            <w:r>
              <w:rPr>
                <w:rFonts w:ascii="Font6" w:eastAsia="Font6" w:hAnsi="Font6" w:cs="Font6"/>
                <w:color w:val="365F91"/>
                <w:sz w:val="44"/>
                <w:szCs w:val="44"/>
                <w:lang w:val="en-US"/>
              </w:rPr>
              <w:t xml:space="preserve">24</w:t>
            </w:r>
          </w:p>
        </w:tc>
      </w:tr>
      <w:tr>
        <w:trPr/>
        <w:tc>
          <w:p>
            <w:pPr>
              <w:pStyle w:val="Normal"/>
              <w:keepLines/>
              <w:jc w:val="right"/>
            </w:pPr>
            <w:r>
              <w:rPr>
                <w:rFonts w:ascii="Font6" w:eastAsia="Font6" w:hAnsi="Font6" w:cs="Font6"/>
                <w:color w:val="365F91"/>
                <w:sz w:val="44"/>
                <w:szCs w:val="44"/>
                <w:lang w:val="en-US"/>
              </w:rPr>
              <w:t xml:space="preserve">25</w:t>
            </w:r>
          </w:p>
        </w:tc>
      </w:tr>
      <w:tr>
        <w:trPr/>
        <w:tc>
          <w:p>
            <w:pPr>
              <w:pStyle w:val="Normal"/>
              <w:keepLines/>
              <w:jc w:val="right"/>
            </w:pPr>
            <w:r>
              <w:rPr>
                <w:rFonts w:ascii="Font6" w:eastAsia="Font6" w:hAnsi="Font6" w:cs="Font6"/>
                <w:color w:val="365F91"/>
                <w:sz w:val="44"/>
                <w:szCs w:val="44"/>
                <w:lang w:val="en-US"/>
              </w:rPr>
              <w:t xml:space="preserve">26</w:t>
            </w:r>
          </w:p>
        </w:tc>
      </w:tr>
      <w:tr>
        <w:trPr/>
        <w:tc>
          <w:p>
            <w:pPr>
              <w:pStyle w:val="Normal"/>
              <w:keepLines/>
              <w:jc w:val="right"/>
            </w:pPr>
            <w:r>
              <w:rPr>
                <w:rFonts w:ascii="Font6" w:eastAsia="Font6" w:hAnsi="Font6" w:cs="Font6"/>
                <w:color w:val="365F91"/>
                <w:sz w:val="44"/>
                <w:szCs w:val="44"/>
                <w:lang w:val="en-US"/>
              </w:rPr>
              <w:t xml:space="preserve">27</w:t>
            </w:r>
          </w:p>
        </w:tc>
      </w:tr>
      <w:tr>
        <w:trPr/>
        <w:tc>
          <w:p>
            <w:pPr>
              <w:pStyle w:val="Normal"/>
              <w:keepLines/>
              <w:jc w:val="right"/>
            </w:pPr>
            <w:r>
              <w:rPr>
                <w:rFonts w:ascii="Font6" w:eastAsia="Font6" w:hAnsi="Font6" w:cs="Font6"/>
                <w:color w:val="365F91"/>
                <w:sz w:val="44"/>
                <w:szCs w:val="44"/>
                <w:lang w:val="en-US"/>
              </w:rPr>
              <w:t xml:space="preserve">28</w:t>
            </w:r>
          </w:p>
        </w:tc>
      </w:tr>
      <w:tr>
        <w:trPr/>
        <w:tc>
          <w:p>
            <w:pPr>
              <w:pStyle w:val="Normal"/>
              <w:keepLines/>
              <w:jc w:val="right"/>
            </w:pPr>
            <w:r>
              <w:rPr>
                <w:rFonts w:ascii="Font6" w:eastAsia="Font6" w:hAnsi="Font6" w:cs="Font6"/>
                <w:color w:val="365F91"/>
                <w:sz w:val="44"/>
                <w:szCs w:val="44"/>
                <w:lang w:val="en-US"/>
              </w:rPr>
              <w:t xml:space="preserve">29</w:t>
            </w:r>
          </w:p>
        </w:tc>
      </w:tr>
      <w:tr>
        <w:trPr/>
        <w:tc>
          <w:p>
            <w:pPr>
              <w:pStyle w:val="Normal"/>
              <w:keepLines/>
              <w:jc w:val="right"/>
            </w:pPr>
            <w:r>
              <w:rPr>
                <w:rFonts w:ascii="Font6" w:eastAsia="Font6" w:hAnsi="Font6" w:cs="Font6"/>
                <w:color w:val="365F91"/>
                <w:sz w:val="44"/>
                <w:szCs w:val="44"/>
                <w:lang w:val="en-US"/>
              </w:rPr>
              <w:t xml:space="preserve">30</w:t>
            </w:r>
          </w:p>
        </w:tc>
      </w:tr>
      <w:tr>
        <w:trPr/>
        <w:tc>
          <w:p>
            <w:pPr>
              <w:pStyle w:val="Normal"/>
              <w:keepLines/>
              <w:jc w:val="right"/>
            </w:pPr>
            <w:r>
              <w:rPr>
                <w:rFonts w:ascii="Font6" w:eastAsia="Font6" w:hAnsi="Font6" w:cs="Font6"/>
                <w:color w:val="365F91"/>
                <w:sz w:val="44"/>
                <w:szCs w:val="44"/>
                <w:lang w:val="en-US"/>
              </w:rPr>
              <w:t xml:space="preserve">31</w:t>
            </w:r>
          </w:p>
        </w:tc>
      </w:tr>
      <w:tr>
        <w:trPr/>
        <w:tc>
          <w:p>
            <w:pPr>
              <w:pStyle w:val="Normal"/>
              <w:keepLines/>
              <w:jc w:val="right"/>
            </w:pPr>
            <w:r>
              <w:rPr>
                <w:rFonts w:ascii="Font6" w:eastAsia="Font6" w:hAnsi="Font6" w:cs="Font6"/>
                <w:color w:val="365F91"/>
                <w:sz w:val="44"/>
                <w:szCs w:val="44"/>
                <w:lang w:val="en-US"/>
              </w:rPr>
              <w:t xml:space="preserve">Structural Elements</w:t>
            </w:r>
          </w:p>
        </w:tc>
      </w:tr>
    </w:tbl>
    <w:p>
      <w:pPr>
        <w:pStyle w:val="Normal"/>
      </w:pPr>
      <w:r>
        <w:rPr/>
        <w:t xml:space="preserve">Miscellaneous structural elements you can add to your document, like footnotes, endnotes, dropcaps and the like. </w:t>
      </w:r>
    </w:p>
    <w:p>
      <w:pPr>
        <w:pStyle w:val="Heading2"/>
        <w:spacing w:before="480" w:after="60"/>
      </w:pPr>
      <w:bookmarkStart w:id="10" w:name="_Toc359077858"/>
      <w:r>
        <w:rPr>
          <w:b/>
          <w:sz w:val="28"/>
        </w:rPr>
        <w:t xml:space="preserve">Footnotes &amp; Endnotes</w:t>
      </w:r>
      <w:bookmarkEnd w:id="10"/>
    </w:p>
    <w:p>
      <w:pPr>
        <w:pStyle w:val="Normal"/>
      </w:pPr>
      <w:r>
        <w:rPr/>
        <w:t xml:space="preserve">Footnotes</w:t>
      </w:r>
      <w:r>
        <w:rPr/>
        <w:t xml:space="preserve"> and endnotes</w:t>
      </w:r>
      <w:r>
        <w:rPr/>
        <w:t xml:space="preserve"> are automatically recognized and both are converted to endnotes, with backlinks for maximum ease of use in ebook devices.</w:t>
      </w:r>
    </w:p>
    <w:p>
      <w:pPr>
        <w:pStyle w:val="Heading2"/>
        <w:spacing w:before="480" w:after="60"/>
      </w:pPr>
      <w:bookmarkStart w:id="11" w:name="_Toc359077859"/>
      <w:r>
        <w:rPr>
          <w:b/>
          <w:sz w:val="28"/>
        </w:rPr>
        <w:t xml:space="preserve">Dropcaps</w:t>
      </w:r>
      <w:bookmarkEnd w:id="11"/>
    </w:p>
    <w:p>
      <w:pPr>
        <w:pStyle w:val="Normal"/>
        <w:spacing w:line="865" w:lineRule="exact"/>
      </w:pPr>
      <w:r>
        <w:rPr>
          <w:sz w:val="120"/>
          <w:position w:val="-9"/>
        </w:rPr>
        <w:t xml:space="preserve">D</w:t>
      </w:r>
    </w:p>
    <w:p>
      <w:pPr>
        <w:pStyle w:val="Normal"/>
      </w:pPr>
      <w:r>
        <w:rPr/>
        <w:t xml:space="preserve">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p>
    <w:p>
      <w:pPr>
        <w:pStyle w:val="Heading2"/>
        <w:spacing w:before="480" w:after="60"/>
      </w:pPr>
      <w:bookmarkStart w:id="12" w:name="_Toc359077860"/>
      <w:r>
        <w:rPr>
          <w:b/>
          <w:sz w:val="28"/>
        </w:rPr>
        <w:t xml:space="preserve">Links</w:t>
      </w:r>
      <w:bookmarkEnd w:id="12"/>
    </w:p>
    <w:p>
      <w:pPr>
        <w:pStyle w:val="Normal"/>
      </w:pPr>
      <w:r>
        <w:rPr/>
        <w:t xml:space="preserve">Two kinds of links are possible, those that refer to an external website and those that refer to locations inside the document itself. Both are supported by calibre. For example, here is a link pointing to the </w:t>
      </w:r>
      <w:r>
        <w:rPr/>
        <w:drawing>
          <wp:inline distT="0" distB="0" distL="0" distR="0">
            <wp:extent cx="7772400" cy="10058400"/>
            <wp:effectExtent l="0" t="0" r="0" b="0"/>
            <wp:docPr id="2" name="image63726.png" descr="image63726"/>
            <wp:cNvGraphicFramePr>
              <a:graphicFrameLocks noChangeAspect="1"/>
            </wp:cNvGraphicFramePr>
            <a:graphic>
              <a:graphicData uri="http://schemas.openxmlformats.org/drawingml/2006/picture">
                <pic:pic>
                  <pic:nvPicPr>
                    <pic:cNvPr id="0" name="image63726.png"/>
                    <pic:cNvPicPr/>
                  </pic:nvPicPr>
                  <pic:blipFill>
                    <a:blip r:embed="rId4"/>
                    <a:stretch>
                      <a:fillRect/>
                    </a:stretch>
                  </pic:blipFill>
                  <pic:spPr>
                    <a:xfrm>
                      <a:off x="0" y="0"/>
                      <a:ext cx="7772400" cy="10058400"/>
                    </a:xfrm>
                    <a:prstGeom prst="rect">
                      <a:avLst/>
                    </a:prstGeom>
                  </pic:spPr>
                </pic:pic>
              </a:graphicData>
            </a:graphic>
          </wp:inline>
        </w:drawing>
      </w:r>
      <w:r>
        <w:rPr/>
        <w:fldChar w:fldCharType="begin"/>
      </w:r>
      <w:r>
        <w:instrText xml:space="preserve">HYPERLINK "http://calibre-ebook.com/download"</w:instrText>
      </w:r>
      <w:r>
        <w:fldChar w:fldCharType="separate"/>
      </w:r>
      <w:r>
        <w:fldChar w:fldCharType="end"/>
      </w:r>
      <w:hyperlink r:id="rId8">
        <w:r>
          <w:rPr>
            <w:rStyle w:val="Hyperlink"/>
            <w:szCs w:val="30"/>
          </w:rPr>
          <w:t>calibre download page</w:t>
        </w:r>
      </w:hyperlink>
      <w:r>
        <w:rPr/>
        <w:t xml:space="preserve">. Then we have a link that points back to the section on </w:t>
      </w: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"_Paragraph_level_formatting"</w:instrText>
      </w:r>
      <w:r>
        <w:fldChar w:fldCharType="separate"/>
      </w:r>
      <w:r>
        <w:fldChar w:fldCharType="end"/>
      </w:r>
      <w:hyperlink w:anchor="_Paragraph_level_formatting">
        <w:r>
          <w:rPr>
            <w:rStyle w:val="Hyperlink"/>
            <w:szCs w:val="30"/>
          </w:rPr>
          <w:t>paragraph level formatting</w:t>
        </w:r>
      </w:hyperlink>
      <w:r>
        <w:rPr/>
        <w:t xml:space="preserve"> in this document.</w:t>
      </w:r>
    </w:p>
    <w:p>
      <w:pPr>
        <w:pStyle w:val="Heading2"/>
        <w:spacing w:before="480" w:after="60"/>
      </w:pPr>
      <w:bookmarkStart w:id="13" w:name="_Toc359077861"/>
      <w:r>
        <w:rPr>
          <w:b/>
          <w:sz w:val="28"/>
        </w:rPr>
        <w:t xml:space="preserve">Table of Contents</w:t>
      </w:r>
      <w:bookmarkEnd w:id="13"/>
    </w:p>
    <w:p>
      <w:pPr>
        <w:pStyle w:val="Normal"/>
      </w:pPr>
      <w:r>
        <w:rPr/>
        <w:t xml:space="preserve">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pPr>
        <w:pStyle w:val="Normal"/>
      </w:pPr>
      <w:r>
        <w:rPr/>
        <w:t xml:space="preserve">If no Table of Contents is found in the document, then a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pPr>
        <w:pStyle w:val="Normal"/>
      </w:pPr>
      <w:r>
        <w:rPr/>
        <w:t xml:space="preserve"> You can see the Table of Contents created by calibre by clicking the Table of Contents button in whatever viewer you are using to view the converted ebook. </w:t>
      </w:r>
    </w:p>
    <w:p>
      <w:pPr>
        <w:pStyle w:val="Style126"/>
      </w:pPr>
      <w:r>
        <w:rPr/>
        <w:fldChar w:fldCharType="begin"/>
      </w:r>
      <w:r>
        <w:instrText xml:space="preserve">TOC \z \o "1-3" \u \h</w:instrText>
      </w:r>
      <w:r>
        <w:fldChar w:fldCharType="separate"/>
      </w:r>
      <w:r>
        <w:fldChar w:fldCharType="end"/>
      </w: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"_Toc359077851"</w:instrText>
      </w:r>
      <w:r>
        <w:fldChar w:fldCharType="separate"/>
      </w:r>
      <w:r>
        <w:fldChar w:fldCharType="end"/>
      </w:r>
      <w:hyperlink w:anchor="_Toc359077851">
        <w:r>
          <w:rPr>
            <w:rStyle w:val="Hyperlink"/>
          </w:rPr>
          <w:t>Demonstration of DOCX support in calibre	1</w:t>
        </w:r>
      </w:hyperlink>
    </w:p>
    <w:p>
      <w:pPr>
        <w:pStyle w:val="Style126"/>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"_Toc359077852"</w:instrText>
      </w:r>
      <w:r>
        <w:fldChar w:fldCharType="separate"/>
      </w:r>
      <w:r>
        <w:fldChar w:fldCharType="end"/>
      </w:r>
      <w:hyperlink w:anchor="_Toc359077852">
        <w:r>
          <w:rPr>
            <w:rStyle w:val="Hyperlink"/>
          </w:rPr>
          <w:t>Text Formatting	2</w:t>
        </w:r>
      </w:hyperlink>
    </w:p>
    <w:p>
      <w:pPr>
        <w:pStyle w:val="Style127"/>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"_Toc359077853"</w:instrText>
      </w:r>
      <w:r>
        <w:fldChar w:fldCharType="separate"/>
      </w:r>
      <w:r>
        <w:fldChar w:fldCharType="end"/>
      </w:r>
      <w:hyperlink w:anchor="_Toc359077853">
        <w:r>
          <w:rPr>
            <w:rStyle w:val="Hyperlink"/>
          </w:rPr>
          <w:t>Inline formatting	2</w:t>
        </w:r>
      </w:hyperlink>
    </w:p>
    <w:p>
      <w:pPr>
        <w:pStyle w:val="Style127"/>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"_Toc359077854"</w:instrText>
      </w:r>
      <w:r>
        <w:fldChar w:fldCharType="separate"/>
      </w:r>
      <w:r>
        <w:fldChar w:fldCharType="end"/>
      </w:r>
      <w:hyperlink w:anchor="_Toc359077854">
        <w:r>
          <w:rPr>
            <w:rStyle w:val="Hyperlink"/>
          </w:rPr>
          <w:t>Fun with fonts	2</w:t>
        </w:r>
      </w:hyperlink>
    </w:p>
    <w:p>
      <w:pPr>
        <w:pStyle w:val="Style127"/>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"_Toc359077855"</w:instrText>
      </w:r>
      <w:r>
        <w:fldChar w:fldCharType="separate"/>
      </w:r>
      <w:r>
        <w:fldChar w:fldCharType="end"/>
      </w:r>
      <w:hyperlink w:anchor="_Toc359077855">
        <w:r>
          <w:rPr>
            <w:rStyle w:val="Hyperlink"/>
          </w:rPr>
          <w:t>Paragraph level formatting	2</w:t>
        </w:r>
      </w:hyperlink>
    </w:p>
    <w:p>
      <w:pPr>
        <w:pStyle w:val="Style126"/>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"_Toc359077856"</w:instrText>
      </w:r>
      <w:r>
        <w:fldChar w:fldCharType="separate"/>
      </w:r>
      <w:r>
        <w:fldChar w:fldCharType="end"/>
      </w:r>
      <w:hyperlink w:anchor="_Toc359077856">
        <w:r>
          <w:rPr>
            <w:rStyle w:val="Hyperlink"/>
          </w:rPr>
          <w:t>Tables	3</w:t>
        </w:r>
      </w:hyperlink>
    </w:p>
    <w:p>
      <w:pPr>
        <w:pStyle w:val="Style126"/>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"_Toc359077857"</w:instrText>
      </w:r>
      <w:r>
        <w:fldChar w:fldCharType="separate"/>
      </w:r>
      <w:r>
        <w:fldChar w:fldCharType="end"/>
      </w:r>
      <w:hyperlink w:anchor="_Toc359077857">
        <w:r>
          <w:rPr>
            <w:rStyle w:val="Hyperlink"/>
          </w:rPr>
          <w:t>Structural Elements	5</w:t>
        </w:r>
      </w:hyperlink>
    </w:p>
    <w:p>
      <w:pPr>
        <w:pStyle w:val="Style127"/>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"_Toc359077858"</w:instrText>
      </w:r>
      <w:r>
        <w:fldChar w:fldCharType="separate"/>
      </w:r>
      <w:r>
        <w:fldChar w:fldCharType="end"/>
      </w:r>
      <w:hyperlink w:anchor="_Toc359077858">
        <w:r>
          <w:rPr>
            <w:rStyle w:val="Hyperlink"/>
          </w:rPr>
          <w:t>Footnotes &amp; Endnotes	5</w:t>
        </w:r>
      </w:hyperlink>
    </w:p>
    <w:p>
      <w:pPr>
        <w:pStyle w:val="Style127"/>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"_Toc359077859"</w:instrText>
      </w:r>
      <w:r>
        <w:fldChar w:fldCharType="separate"/>
      </w:r>
      <w:r>
        <w:fldChar w:fldCharType="end"/>
      </w:r>
      <w:hyperlink w:anchor="_Toc359077859">
        <w:r>
          <w:rPr>
            <w:rStyle w:val="Hyperlink"/>
          </w:rPr>
          <w:t>Dropcaps	5</w:t>
        </w:r>
      </w:hyperlink>
    </w:p>
    <w:p>
      <w:pPr>
        <w:pStyle w:val="Style127"/>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"_Toc359077860"</w:instrText>
      </w:r>
      <w:r>
        <w:fldChar w:fldCharType="separate"/>
      </w:r>
      <w:r>
        <w:fldChar w:fldCharType="end"/>
      </w:r>
      <w:hyperlink w:anchor="_Toc359077860">
        <w:r>
          <w:rPr>
            <w:rStyle w:val="Hyperlink"/>
          </w:rPr>
          <w:t>Links	5</w:t>
        </w:r>
      </w:hyperlink>
    </w:p>
    <w:p>
      <w:pPr>
        <w:pStyle w:val="Style127"/>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"_Toc359077861"</w:instrText>
      </w:r>
      <w:r>
        <w:fldChar w:fldCharType="separate"/>
      </w:r>
      <w:r>
        <w:fldChar w:fldCharType="end"/>
      </w:r>
      <w:hyperlink w:anchor="_Toc359077861">
        <w:r>
          <w:rPr>
            <w:rStyle w:val="Hyperlink"/>
          </w:rPr>
          <w:t>Table of Contents	5</w:t>
        </w:r>
      </w:hyperlink>
    </w:p>
    <w:p>
      <w:pPr>
        <w:pStyle w:val="Style126"/>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"_Toc359077862"</w:instrText>
      </w:r>
      <w:r>
        <w:fldChar w:fldCharType="separate"/>
      </w:r>
      <w:r>
        <w:fldChar w:fldCharType="end"/>
      </w:r>
      <w:hyperlink w:anchor="_Toc359077862">
        <w:r>
          <w:rPr>
            <w:rStyle w:val="Hyperlink"/>
          </w:rPr>
          <w:t>Images	7</w:t>
        </w:r>
      </w:hyperlink>
    </w:p>
    <w:p>
      <w:pPr>
        <w:pStyle w:val="Style126"/>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"_Toc359077863"</w:instrText>
      </w:r>
      <w:r>
        <w:fldChar w:fldCharType="separate"/>
      </w:r>
      <w:r>
        <w:fldChar w:fldCharType="end"/>
      </w:r>
      <w:hyperlink w:anchor="_Toc359077863">
        <w:r>
          <w:rPr>
            <w:rStyle w:val="Hyperlink"/>
          </w:rPr>
          <w:t>Lists	8</w:t>
        </w:r>
      </w:hyperlink>
    </w:p>
    <w:p>
      <w:pPr>
        <w:pStyle w:val="Style127"/>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"_Toc359077864"</w:instrText>
      </w:r>
      <w:r>
        <w:fldChar w:fldCharType="separate"/>
      </w:r>
      <w:r>
        <w:fldChar w:fldCharType="end"/>
      </w:r>
      <w:hyperlink w:anchor="_Toc359077864">
        <w:r>
          <w:rPr>
            <w:rStyle w:val="Hyperlink"/>
          </w:rPr>
          <w:t>Bulleted List	8</w:t>
        </w:r>
      </w:hyperlink>
    </w:p>
    <w:p>
      <w:pPr>
        <w:pStyle w:val="Style127"/>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"_Toc359077865"</w:instrText>
      </w:r>
      <w:r>
        <w:fldChar w:fldCharType="separate"/>
      </w:r>
      <w:r>
        <w:fldChar w:fldCharType="end"/>
      </w:r>
      <w:hyperlink w:anchor="_Toc359077865">
        <w:r>
          <w:rPr>
            <w:rStyle w:val="Hyperlink"/>
          </w:rPr>
          <w:t>Numbered List	8</w:t>
        </w:r>
      </w:hyperlink>
    </w:p>
    <w:p>
      <w:pPr>
        <w:pStyle w:val="Style127"/>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"_Toc359077866"</w:instrText>
      </w:r>
      <w:r>
        <w:fldChar w:fldCharType="separate"/>
      </w:r>
      <w:r>
        <w:fldChar w:fldCharType="end"/>
      </w:r>
      <w:hyperlink w:anchor="_Toc359077866">
        <w:r>
          <w:rPr>
            <w:rStyle w:val="Hyperlink"/>
          </w:rPr>
          <w:t>Multi-level Lists	8</w:t>
        </w:r>
      </w:hyperlink>
    </w:p>
    <w:p>
      <w:pPr>
        <w:pStyle w:val="Style127"/>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fldChar w:fldCharType="begin"/>
      </w:r>
      <w:r>
        <w:instrText xml:space="preserve">HYPERLINK  \l "_Toc359077867"</w:instrText>
      </w:r>
      <w:r>
        <w:fldChar w:fldCharType="separate"/>
      </w:r>
      <w:r>
        <w:fldChar w:fldCharType="end"/>
      </w:r>
      <w:hyperlink w:anchor="_Toc359077867">
        <w:r>
          <w:rPr>
            <w:rStyle w:val="Hyperlink"/>
          </w:rPr>
          <w:t>Continued Lists	8</w:t>
        </w:r>
      </w:hyperlink>
    </w:p>
    <w:p>
      <w:pPr>
        <w:pStyle w:val="Normal"/>
      </w:pPr>
    </w:p>
    <w:p>
      <w:pPr>
        <w:pStyle w:val="Normal"/>
      </w:pPr>
    </w:p>
    <w:p>
      <w:pPr>
        <w:pStyle w:val="Heading1"/>
        <w:spacing w:before="540" w:after="60"/>
      </w:pPr>
      <w:bookmarkStart w:id="14" w:name="_Toc359077862"/>
      <w:r>
        <w:rPr>
          <w:b/>
          <w:sz w:val="32"/>
        </w:rPr>
        <w:t xml:space="preserve">Images</w:t>
      </w:r>
      <w:bookmarkEnd w:id="14"/>
    </w:p>
    <w:p>
      <w:pPr>
        <w:pStyle w:val="Normal"/>
      </w:pPr>
      <w:r>
        <w:rPr/>
        <w:t xml:space="preserve">Images can be of three main types. Inline images are images that are part of the normal text flow, like this image of a green dot </w:t>
      </w: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t xml:space="preserve">. Inline images do not cause breaks in the text and are usually small in size.</w:t>
      </w: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pPr>
        <w:pStyle w:val="Normal"/>
      </w:pPr>
      <w:r>
        <w:rPr/>
        <w:t xml:space="preserve">The final type of image is a “block” image, one that becomes a paragraph on its own and has no text on either side. Below is a centered green dot.</w:t>
      </w:r>
    </w:p>
    <w:p>
      <w:pPr>
        <w:pStyle w:val="Normal"/>
      </w:pP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r>
        <w:rPr/>
        <w:t xml:space="preserve">Centered images like this are useful for large pictures that should be a focus of attention. </w:t>
      </w:r>
    </w:p>
    <w:p>
      <w:pPr>
        <w:pStyle w:val="Normal"/>
      </w:pPr>
      <w:r>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Pr>
          <w:szCs w:val="18"/>
        </w:rPr>
        <w:t xml:space="preserve">inserted</w:t>
      </w:r>
      <w:r>
        <w:rPr/>
        <w:t xml:space="preserve">, not necessarily where it appears on the page in Word.</w:t>
      </w:r>
    </w:p>
    <w:p>
      <w:pPr>
        <w:pStyle w:val="Heading1"/>
        <w:spacing w:before="540" w:after="60"/>
      </w:pPr>
      <w:bookmarkStart w:id="15" w:name="_Toc359077863"/>
      <w:r>
        <w:rPr>
          <w:b/>
          <w:sz w:val="32"/>
        </w:rPr>
        <w:t xml:space="preserve">Lists</w:t>
      </w:r>
      <w:bookmarkEnd w:id="15"/>
    </w:p>
    <w:p>
      <w:pPr>
        <w:pStyle w:val="Normal"/>
      </w:pPr>
      <w:r>
        <w:rPr/>
        <w:t xml:space="preserve">All types of lists are supported by the conversion, with the exception of lists that use fancy bullets, these get converted to regular bullets.</w:t>
      </w:r>
    </w:p>
    <w:p>
      <w:pPr>
        <w:pStyle w:val="Heading2"/>
        <w:spacing w:before="480" w:after="60"/>
      </w:pPr>
      <w:bookmarkStart w:id="16" w:name="_Toc359077864"/>
      <w:r>
        <w:rPr>
          <w:b/>
          <w:sz w:val="28"/>
        </w:rPr>
        <w:t xml:space="preserve">Bulleted List</w:t>
      </w:r>
      <w:bookmarkEnd w:id="16"/>
    </w:p>
    <w:p>
      <w:pPr>
        <w:pStyle w:val="Style125"/>
        <w:numPr>
          <w:ilvl w:val="0"/>
          <w:numId w:val="1"/>
        </w:numPr>
      </w:pPr>
      <w:r>
        <w:rPr/>
        <w:t xml:space="preserve">One</w:t>
      </w:r>
    </w:p>
    <w:p>
      <w:pPr>
        <w:pStyle w:val="Style125"/>
        <w:numPr>
          <w:ilvl w:val="0"/>
          <w:numId w:val="1"/>
        </w:numPr>
      </w:pPr>
      <w:r>
        <w:rPr/>
        <w:t xml:space="preserve">Two</w:t>
      </w:r>
    </w:p>
    <w:p>
      <w:pPr>
        <w:pStyle w:val="Heading2"/>
        <w:spacing w:before="480" w:after="60"/>
      </w:pPr>
      <w:bookmarkStart w:id="17" w:name="_Toc359077865"/>
      <w:r>
        <w:rPr>
          <w:b/>
          <w:sz w:val="28"/>
        </w:rPr>
        <w:t xml:space="preserve">Numbered List</w:t>
      </w:r>
      <w:bookmarkEnd w:id="17"/>
    </w:p>
    <w:p>
      <w:pPr>
        <w:pStyle w:val="Style125"/>
        <w:numPr>
          <w:ilvl w:val="0"/>
          <w:numId w:val="2"/>
        </w:numPr>
      </w:pPr>
      <w:r>
        <w:rPr/>
        <w:t xml:space="preserve">One, with a very long line to demonstrate that the hanging indent for the list is working correctly</w:t>
      </w:r>
    </w:p>
    <w:p>
      <w:pPr>
        <w:pStyle w:val="Style125"/>
        <w:numPr>
          <w:ilvl w:val="0"/>
          <w:numId w:val="2"/>
        </w:numPr>
      </w:pPr>
      <w:r>
        <w:rPr/>
        <w:t xml:space="preserve">Two</w:t>
      </w:r>
    </w:p>
    <w:p>
      <w:pPr>
        <w:pStyle w:val="Heading2"/>
        <w:spacing w:before="480" w:after="60"/>
      </w:pPr>
      <w:bookmarkStart w:id="18" w:name="_Toc359077866"/>
      <w:r>
        <w:rPr>
          <w:b/>
          <w:sz w:val="28"/>
        </w:rPr>
        <w:t xml:space="preserve">Multi-level Lists</w:t>
      </w:r>
      <w:bookmarkEnd w:id="18"/>
    </w:p>
    <w:p>
      <w:pPr>
        <w:pStyle w:val="Style125"/>
        <w:numPr>
          <w:ilvl w:val="0"/>
          <w:numId w:val="3"/>
        </w:numPr>
      </w:pPr>
      <w:r>
        <w:rPr/>
        <w:t xml:space="preserve">One</w:t>
      </w:r>
    </w:p>
    <w:p>
      <w:pPr>
        <w:pStyle w:val="Style125"/>
        <w:numPr>
          <w:ilvl w:val="1"/>
          <w:numId w:val="3"/>
        </w:numPr>
      </w:pPr>
      <w:r>
        <w:rPr/>
        <w:t xml:space="preserve">Two</w:t>
      </w:r>
    </w:p>
    <w:p>
      <w:pPr>
        <w:pStyle w:val="Style125"/>
        <w:numPr>
          <w:ilvl w:val="2"/>
          <w:numId w:val="3"/>
        </w:numPr>
      </w:pPr>
      <w:r>
        <w:rPr/>
        <w:t xml:space="preserve">Three</w:t>
      </w:r>
    </w:p>
    <w:p>
      <w:pPr>
        <w:pStyle w:val="Style125"/>
        <w:numPr>
          <w:ilvl w:val="2"/>
          <w:numId w:val="3"/>
        </w:numPr>
      </w:pPr>
      <w:r>
        <w:rPr/>
        <w:t xml:space="preserve">Four with a very long line to demonstrate that the hanging indent for the list is working correctly.</w:t>
      </w:r>
    </w:p>
    <w:p>
      <w:pPr>
        <w:pStyle w:val="Style125"/>
        <w:numPr>
          <w:ilvl w:val="2"/>
          <w:numId w:val="3"/>
        </w:numPr>
      </w:pPr>
      <w:r>
        <w:rPr/>
        <w:t xml:space="preserve">Five</w:t>
      </w:r>
    </w:p>
    <w:p>
      <w:pPr>
        <w:pStyle w:val="Style125"/>
        <w:numPr>
          <w:ilvl w:val="0"/>
          <w:numId w:val="3"/>
        </w:numPr>
      </w:pPr>
      <w:r>
        <w:rPr/>
        <w:t xml:space="preserve">Six</w:t>
      </w:r>
    </w:p>
    <w:p>
      <w:pPr>
        <w:pStyle w:val="Style125"/>
      </w:pPr>
      <w:r>
        <w:rPr/>
        <w:t xml:space="preserve">A Multi-level list with bullets:</w:t>
      </w:r>
    </w:p>
    <w:p>
      <w:pPr>
        <w:pStyle w:val="Style125"/>
        <w:numPr>
          <w:ilvl w:val="0"/>
          <w:numId w:val="4"/>
        </w:numPr>
      </w:pPr>
      <w:r>
        <w:rPr/>
        <w:t xml:space="preserve">One</w:t>
      </w:r>
    </w:p>
    <w:p>
      <w:pPr>
        <w:pStyle w:val="Style125"/>
        <w:numPr>
          <w:ilvl w:val="1"/>
          <w:numId w:val="4"/>
        </w:numPr>
      </w:pPr>
      <w:r>
        <w:rPr/>
        <w:t xml:space="preserve">Two</w:t>
      </w:r>
    </w:p>
    <w:p>
      <w:pPr>
        <w:pStyle w:val="Style125"/>
        <w:numPr>
          <w:ilvl w:val="2"/>
          <w:numId w:val="4"/>
        </w:numPr>
      </w:pPr>
      <w:r>
        <w:rPr/>
        <w:t xml:space="preserve">This bullet uses an image as the bullet item</w:t>
      </w:r>
    </w:p>
    <w:p>
      <w:pPr>
        <w:pStyle w:val="Style125"/>
        <w:numPr>
          <w:ilvl w:val="3"/>
          <w:numId w:val="4"/>
        </w:numPr>
      </w:pPr>
      <w:r>
        <w:rPr/>
        <w:t xml:space="preserve">Four</w:t>
      </w:r>
    </w:p>
    <w:p>
      <w:pPr>
        <w:pStyle w:val="Style125"/>
        <w:numPr>
          <w:ilvl w:val="0"/>
          <w:numId w:val="4"/>
        </w:numPr>
      </w:pPr>
      <w:r>
        <w:rPr/>
        <w:t xml:space="preserve">Five</w:t>
      </w:r>
    </w:p>
    <w:p>
      <w:pPr>
        <w:pStyle w:val="Heading2"/>
        <w:spacing w:before="480" w:after="60"/>
      </w:pPr>
      <w:bookmarkStart w:id="19" w:name="_Toc359077867"/>
      <w:r>
        <w:rPr>
          <w:b/>
          <w:sz w:val="28"/>
        </w:rPr>
        <w:t xml:space="preserve">Continued Lists</w:t>
      </w:r>
      <w:bookmarkEnd w:id="19"/>
    </w:p>
    <w:p>
      <w:pPr>
        <w:pStyle w:val="Style125"/>
        <w:numPr>
          <w:ilvl w:val="0"/>
          <w:numId w:val="5"/>
        </w:numPr>
      </w:pPr>
      <w:r>
        <w:rPr/>
        <w:t xml:space="preserve">One</w:t>
      </w:r>
    </w:p>
    <w:p>
      <w:pPr>
        <w:pStyle w:val="Style125"/>
        <w:numPr>
          <w:ilvl w:val="0"/>
          <w:numId w:val="5"/>
        </w:numPr>
      </w:pPr>
      <w:r>
        <w:rPr/>
        <w:t xml:space="preserve">Two</w:t>
      </w:r>
    </w:p>
    <w:p>
      <w:pPr>
        <w:pStyle w:val="Style125"/>
      </w:pPr>
      <w:r>
        <w:rPr/>
        <w:t xml:space="preserve">An interruption in our regularly scheduled listing, for this essential and very relevant public service announcement.</w:t>
      </w:r>
    </w:p>
    <w:p>
      <w:pPr>
        <w:pStyle w:val="Style125"/>
        <w:numPr>
          <w:ilvl w:val="0"/>
          <w:numId w:val="5"/>
        </w:numPr>
      </w:pPr>
      <w:r>
        <w:rPr/>
        <w:t xml:space="preserve">We now resume our normal programming</w:t>
      </w:r>
    </w:p>
    <w:p>
      <w:pPr>
        <w:pStyle w:val="Style125"/>
        <w:numPr>
          <w:ilvl w:val="0"/>
          <w:numId w:val="5"/>
        </w:numPr>
      </w:pPr>
      <w:r>
        <w:rPr/>
        <w:t xml:space="preserve">Four</w:t>
      </w:r>
    </w:p>
    <w:p>
      <w:pPr>
        <w:pStyle w:val="Normal"/>
      </w:pPr>
    </w:p>
    <w:p>
      <w:pPr>
        <w:pStyle w:val="Normal"/>
      </w:pPr>
      <w:bookmarkStart w:id="20" w:name="_PictureBullets"/>
      <w:r>
        <w:rPr>
          <w:vanish/>
        </w:rPr>
        <w:drawing>
          <wp:inline distT="0" distB="0" distL="0" distR="0">
            <wp:extent cx="5715000" cy="3810000"/>
            <wp:effectExtent l="0" t="0" r="0" b="0"/>
            <wp:docPr id="1" name="image16199.png" descr="image16199"/>
            <wp:cNvGraphicFramePr>
              <a:graphicFrameLocks noChangeAspect="1"/>
            </wp:cNvGraphicFramePr>
            <a:graphic>
              <a:graphicData uri="http://schemas.openxmlformats.org/drawingml/2006/picture">
                <pic:pic>
                  <pic:nvPicPr>
                    <pic:cNvPr id="0" name="image16199.png"/>
                    <pic:cNvPicPr/>
                  </pic:nvPicPr>
                  <pic:blipFill>
                    <a:blip r:embed="rId3"/>
                    <a:stretch>
                      <a:fillRect/>
                    </a:stretch>
                  </pic:blipFill>
                  <pic:spPr>
                    <a:xfrm>
                      <a:off x="0" y="0"/>
                      <a:ext cx="5715000" cy="3810000"/>
                    </a:xfrm>
                    <a:prstGeom prst="rect">
                      <a:avLst/>
                    </a:prstGeom>
                  </pic:spPr>
                </pic:pic>
              </a:graphicData>
            </a:graphic>
          </wp:inline>
        </w:drawing>
      </w:r>
      <w:bookmarkEnd w:id="20"/>
    </w:p>
    <w:p>
      <w:pPr>
        <w:pStyle w:val="Style121"/>
        <w:sectPr>
          <w:pgSz w:w="12240" w:h="15840"/>
          <w:pgMar w:top="1440" w:right="1440" w:bottom="1440" w:left="1440" w:header="720" w:footer="720" w:gutter="0"/>
          <w:cols w:space="720"/>
        </w:sectPr>
      </w:pPr>
    </w:p>
    <w:sectPr>
      <w:pgSz w:w="12240" w:h="15840"/>
      <w:pgMar w:top="1440" w:right="1440" w:bottom="1440" w:left="1440" w:header="720" w:footer="720" w:gutter="0"/>
      <w:cols w:space="720"/>
    </w:sectPr>
  </w:body>
</w:document>
</file>

<file path=word/endnotes.xml><?xml version="1.0" encoding="utf-8"?>
<w:endnotes xmlns:w="http://schemas.openxmlformats.org/wordprocessingml/2006/main" xmlns:r="http://schemas.openxmlformats.org/officeDocument/2006/relationships">
  <w:endnote w:id="1">
    <w:p>
      <w:r>
        <w:rPr/>
        <w:t xml:space="preserve"> Endnotes are typically used for longer notes, they remain endnotes when converted into ebook form, except that they have an additional backlink to make it easy to return to the current position after reading the note.
</w:t>
      </w:r>
    </w:p>
  </w:endnote>
</w:endnote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separator/>
      </w:r>
    </w:p>
  </w:footnote>
  <w:footnote w:id="1">
    <w:p>
      <w:r>
        <w:rPr/>
        <w:t xml:space="preserve"> In paged media, footnotes are usually displayed at the bottom of the text. However, in ebooks, a better paradigm is to make them clickable endnotes that the user can browse at her pleasure. This conversion is handled automatically by calibre.
</w:t>
      </w:r>
    </w:p>
  </w:footnote>
</w:footnotes>
</file>

<file path=word/numbering.xml><?xml version="1.0" encoding="utf-8"?>
<w:numbering xmlns:w="http://schemas.openxmlformats.org/wordprocessingml/2006/main" xmlns:r="http://schemas.openxmlformats.org/officeDocument/2006/relationships">
  <w:abstractNum w:abstractNumId="1">
    <w:nsid w:val="00000001"/>
    <w:multiLevelType w:val="hybrid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abstractNum w:abstractNumId="2">
    <w:nsid w:val="00000002"/>
    <w:multiLevelType w:val="hybrid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2">
    <w:abstractNumId w:val="2"/>
  </w:num>
  <w:abstractNum w:abstractNumId="3">
    <w:nsid w:val="00000003"/>
    <w:multiLevelType w:val="hybrid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3">
    <w:abstractNumId w:val="3"/>
  </w:num>
  <w:abstractNum w:abstractNumId="4">
    <w:nsid w:val="00000004"/>
    <w:multiLevelType w:val="hybrid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4">
    <w:abstractNumId w:val="4"/>
  </w:num>
  <w:abstractNum w:abstractNumId="5">
    <w:nsid w:val="00000005"/>
    <w:multiLevelType w:val="hybrid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5">
    <w:abstractNumId w:val="5"/>
  </w:num>
  <w:abstractNum w:abstractNumId="65536">
    <w:nsid w:val="00010000"/>
    <w:multiLevelType w:val="hybrid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2"/>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65536">
    <w:abstractNumId w:val="65536"/>
  </w:num>
  <w:abstractNum w:abstractNumId="131072">
    <w:nsid w:val="00020000"/>
    <w:multiLevelType w:val="hybrid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31072">
    <w:abstractNumId w:val="131072"/>
  </w:num>
  <w:abstractNum w:abstractNumId="196608">
    <w:nsid w:val="00030000"/>
    <w:multiLevelType w:val="hybridMultilevel"/>
    <w:tmpl w:val="00000000"/>
    <w:lvl w:ilvl="0">
      <w:start w:val="1"/>
      <w:numFmt w:val="bullet"/>
      <w:lvlText w:val="·"/>
      <w:lvlJc w:val="left"/>
      <w:pPr>
        <w:ind w:left="720" w:hanging="360"/>
      </w:pPr>
    </w:lvl>
    <w:lvl w:ilvl="1">
      <w:start w:val="1"/>
      <w:numFmt w:val="decimal"/>
      <w:lvlText w:val="%2"/>
      <w:lvlJc w:val="left"/>
      <w:pPr>
        <w:ind w:left="1440" w:hanging="360"/>
      </w:pPr>
    </w:lvl>
    <w:lvl w:ilvl="2">
      <w:start w:val="5"/>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96608">
    <w:abstractNumId w:val="196608"/>
  </w:num>
  <w:abstractNum w:abstractNumId="262144">
    <w:nsid w:val="00040000"/>
    <w:multiLevelType w:val="hybrid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262144">
    <w:abstractNumId w:val="262144"/>
  </w:num>
  <w:abstractNum w:abstractNumId="327680">
    <w:nsid w:val="00050000"/>
    <w:multiLevelType w:val="hybridMultilevel"/>
    <w:tmpl w:val="00000000"/>
    <w:lvl w:ilvl="0">
      <w:start w:val="65535"/>
      <w:numFmt w:val="decimal"/>
      <w:lvlText w:val="%1"/>
      <w:lvlJc w:val="left"/>
      <w:pPr>
        <w:ind w:left="720" w:hanging="360"/>
      </w:pPr>
    </w:lvl>
    <w:lvl w:ilvl="1">
      <w:start w:val="65535"/>
      <w:numFmt w:val="decimal"/>
      <w:lvlText w:val="%2"/>
      <w:lvlJc w:val="left"/>
      <w:pPr>
        <w:ind w:left="1440" w:hanging="360"/>
      </w:pPr>
    </w:lvl>
    <w:lvl w:ilvl="2">
      <w:start w:val="65535"/>
      <w:numFmt w:val="decimal"/>
      <w:lvlText w:val="%3"/>
      <w:lvlJc w:val="left"/>
      <w:pPr>
        <w:ind w:left="2160" w:hanging="360"/>
      </w:pPr>
    </w:lvl>
    <w:lvl w:ilvl="3">
      <w:start w:val="65535"/>
      <w:numFmt w:val="decimal"/>
      <w:lvlText w:val="%4"/>
      <w:lvlJc w:val="left"/>
      <w:pPr>
        <w:ind w:left="2880" w:hanging="360"/>
      </w:pPr>
    </w:lvl>
    <w:lvl w:ilvl="4">
      <w:start w:val="65535"/>
      <w:numFmt w:val="decimal"/>
      <w:lvlText w:val="%5"/>
      <w:lvlJc w:val="left"/>
      <w:pPr>
        <w:ind w:left="3600" w:hanging="360"/>
      </w:pPr>
    </w:lvl>
    <w:lvl w:ilvl="5">
      <w:start w:val="65535"/>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327680">
    <w:abstractNumId w:val="327680"/>
  </w:num>
</w:numbering>
</file>

<file path=word/settings.xml><?xml version="1.0" encoding="utf-8"?>
<w:settings xmlns:w="http://schemas.openxmlformats.org/wordprocessingml/2006/main"/>
</file>

<file path=word/styles.xml><?xml version="1.0" encoding="utf-8"?>
<w:styles xmlns:w="http://schemas.openxmlformats.org/wordprocessingml/2006/main" xmlns:r="http://schemas.openxmlformats.org/officeDocument/2006/relationships">
  <w:docDefaults>
    <w:rPrDefault>
      <w:rPr>
        <w:rFonts w:ascii="Calibri" w:eastAsia="SimSun" w:hAnsi="Calibri" w:cs="Times New Roman"/>
        <w:sz w:val="24"/>
        <w:szCs w:val="24"/>
        <w:lang w:val="en-US" w:eastAsia="zh-CN" w:bidi="ar-SA"/>
      </w:rPr>
    </w:rPrDefault>
    <w:pPrDefault>
      <w:pPr/>
    </w:pPrDefault>
  </w:docDefaults>
  <w:style w:type="paragraph" w:styleId="Normal">
    <w:name w:val="Normal"/>
    <w:qFormat/>
    <w:pPr>
      <w:outlineLvl w:val="0"/>
    </w:pPr>
    <w:rPr/>
  </w:style>
  <w:style w:type="paragraph" w:styleId="Heading1">
    <w:name w:val="heading 1"/>
    <w:basedOn w:val="Normal"/>
    <w:qFormat/>
    <w:pPr>
      <w:spacing w:before="540" w:after="60"/>
      <w:outlineLvl w:val="0"/>
    </w:pPr>
    <w:rPr>
      <w:b/>
      <w:sz w:val="32"/>
    </w:rPr>
  </w:style>
  <w:style w:type="paragraph" w:styleId="Heading2">
    <w:name w:val="heading 2"/>
    <w:basedOn w:val="Normal"/>
    <w:qFormat/>
    <w:pPr>
      <w:spacing w:before="480" w:after="60"/>
      <w:outlineLvl w:val="0"/>
    </w:pPr>
    <w:rPr>
      <w:b/>
      <w:sz w:val="28"/>
    </w:rPr>
  </w:style>
  <w:style w:type="paragraph" w:styleId="Heading3">
    <w:name w:val="heading 3"/>
    <w:basedOn w:val="Normal"/>
    <w:qFormat/>
    <w:pPr>
      <w:spacing w:before="420" w:after="60"/>
      <w:outlineLvl w:val="0"/>
    </w:pPr>
    <w:rPr>
      <w:b/>
    </w:rPr>
  </w:style>
  <w:style w:type="paragraph" w:styleId="Heading4">
    <w:name w:val="heading 4"/>
    <w:basedOn w:val="Normal"/>
    <w:qFormat/>
    <w:pPr>
      <w:spacing w:before="360" w:after="60"/>
      <w:outlineLvl w:val="0"/>
    </w:pPr>
    <w:rPr>
      <w:b/>
      <w:sz w:val="20"/>
    </w:rPr>
  </w:style>
  <w:style w:type="paragraph" w:styleId="Heading5">
    <w:name w:val="heading 5"/>
    <w:basedOn w:val="Normal"/>
    <w:qFormat/>
    <w:pPr>
      <w:spacing w:before="300" w:after="60"/>
      <w:outlineLvl w:val="0"/>
    </w:pPr>
    <w:rPr>
      <w:b/>
      <w:sz w:val="16"/>
    </w:rPr>
  </w:style>
  <w:style w:type="paragraph" w:styleId="Heading6">
    <w:name w:val="heading 6"/>
    <w:basedOn w:val="Normal"/>
    <w:qFormat/>
    <w:pPr>
      <w:spacing w:before="240" w:after="60"/>
      <w:outlineLvl w:val="0"/>
    </w:pPr>
    <w:rPr>
      <w:b/>
      <w:sz w:val="12"/>
    </w:rPr>
  </w:style>
  <w:style w:type="paragraph" w:styleId="Heading7">
    <w:name w:val="heading 7"/>
    <w:basedOn w:val="Normal"/>
    <w:qFormat/>
    <w:pPr>
      <w:spacing w:before="180" w:after="60"/>
      <w:outlineLvl w:val="0"/>
    </w:pPr>
    <w:rPr>
      <w:b/>
      <w:sz w:val="8"/>
    </w:rPr>
  </w:style>
  <w:style w:type="paragraph" w:styleId="Heading8">
    <w:name w:val="heading 8"/>
    <w:basedOn w:val="Normal"/>
    <w:qFormat/>
    <w:pPr>
      <w:spacing w:before="120" w:after="60"/>
      <w:outlineLvl w:val="0"/>
    </w:pPr>
    <w:rPr>
      <w:b/>
      <w:sz w:val="4"/>
    </w:rPr>
  </w:style>
  <w:style w:type="paragraph" w:styleId="Heading9">
    <w:name w:val="heading 9"/>
    <w:basedOn w:val="Normal"/>
    <w:qFormat/>
    <w:pPr>
      <w:spacing w:before="60" w:after="60"/>
      <w:outlineLvl w:val="0"/>
    </w:pPr>
    <w:rPr>
      <w:b/>
    </w:rPr>
  </w:style>
  <w:style w:type="paragraph" w:styleId="Title">
    <w:name w:val="Title"/>
    <w:basedOn w:val="Normal"/>
    <w:qFormat/>
    <w:rPr>
      <w:b/>
      <w:bCs/>
      <w:sz w:val="56"/>
      <w:szCs w:val="56"/>
    </w:rPr>
  </w:style>
  <w:style w:type="paragraph" w:styleId="Subtitle">
    <w:name w:val="Subtitle"/>
    <w:basedOn w:val="Normal"/>
    <w:qFormat/>
    <w:rPr>
      <w:i/>
      <w:iCs/>
      <w:sz w:val="28"/>
      <w:szCs w:val="28"/>
    </w:rPr>
  </w:style>
  <w:style w:type="paragraph" w:styleId="Quote">
    <w:name w:val="Quote"/>
    <w:basedOn w:val="Normal"/>
    <w:qFormat/>
    <w:pPr>
      <w:ind w:left="720" w:right="720"/>
    </w:pPr>
    <w:rPr>
      <w:sz w:val="22"/>
      <w:szCs w:val="22"/>
    </w:rPr>
  </w:style>
  <w:style w:type="paragraph" w:styleId="ListParagraph">
    <w:name w:val="List Paragraph"/>
    <w:basedOn w:val="Normal"/>
    <w:qFormat/>
    <w:rPr>
      <w:sz w:val="22"/>
      <w:szCs w:val="22"/>
    </w:rPr>
  </w:style>
  <w:style w:type="paragraph" w:styleId="NoSpacing">
    <w:name w:val="No Spacing"/>
    <w:basedOn w:val="Normal"/>
    <w:qFormat/>
    <w:rPr>
      <w:sz w:val="22"/>
      <w:szCs w:val="22"/>
    </w:rPr>
  </w:style>
  <w:style w:type="paragraph" w:styleId="Header">
    <w:name w:val="Header"/>
    <w:basedOn w:val="Normal"/>
    <w:qFormat/>
    <w:rPr>
      <w:sz w:val="20"/>
      <w:szCs w:val="20"/>
    </w:rPr>
  </w:style>
  <w:style w:type="paragraph" w:styleId="Footer">
    <w:name w:val="Footer"/>
    <w:basedOn w:val="Normal"/>
    <w:qFormat/>
    <w:rPr>
      <w:sz w:val="20"/>
      <w:szCs w:val="20"/>
    </w:rPr>
  </w:style>
  <w:style w:type="paragraph" w:styleId="Style119">
    <w:name w:val="Style119"/>
    <w:qFormat/>
    <w:pPr>
      <w:outlineLvl w:val="0"/>
    </w:pPr>
    <w:rPr/>
  </w:style>
  <w:style w:type="paragraph" w:styleId="Style121">
    <w:name w:val="Style121"/>
    <w:qFormat/>
    <w:pPr/>
    <w:rPr/>
  </w:style>
  <w:style w:type="paragraph" w:styleId="Style125">
    <w:name w:val="Style125"/>
    <w:qFormat/>
    <w:pPr/>
    <w:rPr/>
  </w:style>
  <w:style w:type="paragraph" w:styleId="Style126">
    <w:name w:val="Style126"/>
    <w:qFormat/>
    <w:pPr/>
    <w:rPr/>
  </w:style>
  <w:style w:type="paragraph" w:styleId="Style127">
    <w:name w:val="Style127"/>
    <w:qFormat/>
    <w:pPr/>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color="auto"/>
        <w:left w:val="single" w:sz="4" w:color="auto"/>
        <w:bottom w:val="single" w:sz="4" w:color="auto"/>
        <w:right w:val="single" w:sz="4" w:color="auto"/>
        <w:insideH w:val="single" w:sz="4" w:color="auto"/>
        <w:insideV w:val="single" w:sz="4" w:color="auto"/>
      </w:tblBorders>
    </w:tblPr>
  </w:style>
  <w:style w:type="character" w:default="1" w:styleId="DefaultParagraphFont">
    <w:name w:val="Default Paragraph Font"/>
  </w:style>
  <w:style w:type="character" w:styleId="Hyperlink">
    <w:name w:val="Hyperlink"/>
    <w:basedOn w:val="DefaultParagraphFont"/>
    <w:uiPriority w:val="99"/>
    <w:unhideWhenUsed/>
    <w:rPr>
      <w:color w:val="0563C1" w:themeColor="hyperlink"/>
      <w:u w:val="single"/>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numbering" Target="numbering.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calibre-ebook.com/download" TargetMode="External" /></Relationships>
</file>

<file path=docProps/app.xml><?xml version="1.0" encoding="utf-8"?>
<Properties xmlns="http://schemas.openxmlformats.org/officeDocument/2006/extended-properties">
  <Template>Normal.dotm</Template>
  <Manager/>
  <Company/>
  <Application>Nedev.DocToDocx</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Nedev.DocToDocx</dc:creator>
  <cp:keywords/>
  <dc:description/>
  <cp:lastModifiedBy>Nedev.DocToDocx</cp:lastModifiedBy>
  <dcterms:created xsi:type="dcterms:W3CDTF">2026-03-10T06:50:46Z</dcterms:created>
  <dcterms:modified xsi:type="dcterms:W3CDTF">2026-03-10T06:50:46Z</dcterms:modified>
  <cp:category/>
  <cp:contentStatus>Draft</cp:contentStatus>
</cp:coreProperties>
</file>